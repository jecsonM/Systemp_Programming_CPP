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7AD12" w14:textId="2AD5BBE4" w:rsidR="005F2259" w:rsidRPr="005F2259" w:rsidRDefault="00A75BF4" w:rsidP="00F963C1">
      <w:pPr>
        <w:ind w:left="36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</w:t>
      </w:r>
      <w:r w:rsidR="002C4016" w:rsidRPr="00E67B5D">
        <w:rPr>
          <w:rFonts w:ascii="Times New Roman" w:hAnsi="Times New Roman" w:cs="Times New Roman"/>
          <w:sz w:val="40"/>
          <w:szCs w:val="40"/>
        </w:rPr>
        <w:t>Лабораторная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2C4016" w:rsidRPr="00E67B5D">
        <w:rPr>
          <w:rFonts w:ascii="Times New Roman" w:hAnsi="Times New Roman" w:cs="Times New Roman"/>
          <w:sz w:val="40"/>
          <w:szCs w:val="40"/>
        </w:rPr>
        <w:t>работа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6166D8">
        <w:rPr>
          <w:rFonts w:ascii="Times New Roman" w:hAnsi="Times New Roman" w:cs="Times New Roman"/>
          <w:sz w:val="40"/>
          <w:szCs w:val="40"/>
        </w:rPr>
        <w:t>4</w:t>
      </w:r>
      <w:r w:rsidR="002C4016" w:rsidRPr="00E67B5D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6166D8" w:rsidRPr="006166D8">
        <w:rPr>
          <w:rFonts w:ascii="Times New Roman" w:hAnsi="Times New Roman" w:cs="Times New Roman"/>
          <w:sz w:val="40"/>
          <w:szCs w:val="40"/>
        </w:rPr>
        <w:t>Работа с процессами и потоками</w:t>
      </w:r>
      <w:r w:rsidR="005F2259" w:rsidRPr="005F2259">
        <w:rPr>
          <w:rFonts w:ascii="Times New Roman" w:hAnsi="Times New Roman" w:cs="Times New Roman"/>
          <w:sz w:val="40"/>
          <w:szCs w:val="40"/>
        </w:rPr>
        <w:t xml:space="preserve">. </w:t>
      </w:r>
    </w:p>
    <w:p w14:paraId="4E40B4B4" w14:textId="0F575160" w:rsidR="002C4016" w:rsidRPr="00E67B5D" w:rsidRDefault="002C4016" w:rsidP="002C401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361373B" w14:textId="77777777" w:rsidR="002C4016" w:rsidRDefault="002C4016" w:rsidP="002C4016">
      <w:pPr>
        <w:rPr>
          <w:rFonts w:ascii="Times New Roman" w:hAnsi="Times New Roman" w:cs="Times New Roman"/>
          <w:sz w:val="32"/>
          <w:szCs w:val="32"/>
        </w:rPr>
      </w:pPr>
    </w:p>
    <w:p w14:paraId="6390A41B" w14:textId="6471E1F3" w:rsidR="002C4016" w:rsidRDefault="002C4016" w:rsidP="002C40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Теоретические</w:t>
      </w:r>
      <w:r w:rsidR="00A75B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сведения:</w:t>
      </w:r>
    </w:p>
    <w:p w14:paraId="470D43DB" w14:textId="77777777" w:rsidR="002C4016" w:rsidRPr="002C4016" w:rsidRDefault="002C4016" w:rsidP="002C4016">
      <w:pPr>
        <w:rPr>
          <w:rFonts w:ascii="Times New Roman" w:hAnsi="Times New Roman" w:cs="Times New Roman"/>
          <w:sz w:val="28"/>
          <w:szCs w:val="28"/>
        </w:rPr>
      </w:pPr>
    </w:p>
    <w:p w14:paraId="5268FB10" w14:textId="16C53E34" w:rsidR="002C4016" w:rsidRPr="002C4016" w:rsidRDefault="002C4016" w:rsidP="006166D8">
      <w:pPr>
        <w:spacing w:after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401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A75BF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5F2259" w:rsidRPr="005F225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166D8" w:rsidRPr="006166D8">
        <w:rPr>
          <w:rFonts w:ascii="Times New Roman" w:hAnsi="Times New Roman" w:cs="Times New Roman"/>
          <w:b/>
          <w:bCs/>
          <w:sz w:val="28"/>
          <w:szCs w:val="28"/>
        </w:rPr>
        <w:t>Работа с процессами и потоками. Создание процессов, потоков, их идентификация. Получение параметров процесса и его состояния</w:t>
      </w:r>
      <w:r w:rsidRPr="002C401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511B41" w14:textId="77777777" w:rsidR="006166D8" w:rsidRPr="006166D8" w:rsidRDefault="006166D8" w:rsidP="006166D8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color w:val="0F1115"/>
          <w:sz w:val="28"/>
          <w:szCs w:val="28"/>
        </w:rPr>
        <w:t>1. Процессы и потоки в Windows</w:t>
      </w:r>
    </w:p>
    <w:p w14:paraId="778F616E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166D8">
        <w:rPr>
          <w:rStyle w:val="a4"/>
          <w:color w:val="0F1115"/>
          <w:sz w:val="28"/>
          <w:szCs w:val="28"/>
        </w:rPr>
        <w:t>Процесс</w:t>
      </w:r>
      <w:r w:rsidRPr="006166D8">
        <w:rPr>
          <w:color w:val="0F1115"/>
          <w:sz w:val="28"/>
          <w:szCs w:val="28"/>
        </w:rPr>
        <w:t> </w:t>
      </w:r>
      <w:proofErr w:type="gramStart"/>
      <w:r w:rsidRPr="006166D8">
        <w:rPr>
          <w:color w:val="0F1115"/>
          <w:sz w:val="28"/>
          <w:szCs w:val="28"/>
        </w:rPr>
        <w:t>- это</w:t>
      </w:r>
      <w:proofErr w:type="gramEnd"/>
      <w:r w:rsidRPr="006166D8">
        <w:rPr>
          <w:color w:val="0F1115"/>
          <w:sz w:val="28"/>
          <w:szCs w:val="28"/>
        </w:rPr>
        <w:t xml:space="preserve"> экземпляр выполняемой программы, который содержит:</w:t>
      </w:r>
    </w:p>
    <w:p w14:paraId="5299AA7A" w14:textId="77777777" w:rsidR="006166D8" w:rsidRPr="006166D8" w:rsidRDefault="006166D8" w:rsidP="006166D8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Исполняемый код (образ программы)</w:t>
      </w:r>
    </w:p>
    <w:p w14:paraId="6C2DEB5A" w14:textId="77777777" w:rsidR="006166D8" w:rsidRPr="006166D8" w:rsidRDefault="006166D8" w:rsidP="006166D8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Виртуальное адресное пространство</w:t>
      </w:r>
    </w:p>
    <w:p w14:paraId="38AABE27" w14:textId="77777777" w:rsidR="006166D8" w:rsidRPr="006166D8" w:rsidRDefault="006166D8" w:rsidP="006166D8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Системные ресурсы (дескрипторы файлов, сокеты и т.д.)</w:t>
      </w:r>
    </w:p>
    <w:p w14:paraId="094DABB9" w14:textId="77777777" w:rsidR="006166D8" w:rsidRPr="006166D8" w:rsidRDefault="006166D8" w:rsidP="006166D8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Таблицу дескрипторов</w:t>
      </w:r>
    </w:p>
    <w:p w14:paraId="03C18B9D" w14:textId="77777777" w:rsidR="006166D8" w:rsidRPr="006166D8" w:rsidRDefault="006166D8" w:rsidP="006166D8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Минимальный приоритет и класс безопасности</w:t>
      </w:r>
    </w:p>
    <w:p w14:paraId="3315AA60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166D8">
        <w:rPr>
          <w:rStyle w:val="a4"/>
          <w:color w:val="0F1115"/>
          <w:sz w:val="28"/>
          <w:szCs w:val="28"/>
        </w:rPr>
        <w:t>Поток (нить)</w:t>
      </w:r>
      <w:r w:rsidRPr="006166D8">
        <w:rPr>
          <w:color w:val="0F1115"/>
          <w:sz w:val="28"/>
          <w:szCs w:val="28"/>
        </w:rPr>
        <w:t> </w:t>
      </w:r>
      <w:proofErr w:type="gramStart"/>
      <w:r w:rsidRPr="006166D8">
        <w:rPr>
          <w:color w:val="0F1115"/>
          <w:sz w:val="28"/>
          <w:szCs w:val="28"/>
        </w:rPr>
        <w:t>- это</w:t>
      </w:r>
      <w:proofErr w:type="gramEnd"/>
      <w:r w:rsidRPr="006166D8">
        <w:rPr>
          <w:color w:val="0F1115"/>
          <w:sz w:val="28"/>
          <w:szCs w:val="28"/>
        </w:rPr>
        <w:t xml:space="preserve"> объект ядра, который выполняется в контексте процесса. Каждый процесс имеет хотя бы один поток (главный поток). Потоки разделяют ресурсы процесса, но имеют собственные:</w:t>
      </w:r>
    </w:p>
    <w:p w14:paraId="61360262" w14:textId="77777777" w:rsidR="006166D8" w:rsidRPr="006166D8" w:rsidRDefault="006166D8" w:rsidP="006166D8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Счетчик команд</w:t>
      </w:r>
    </w:p>
    <w:p w14:paraId="70065DD0" w14:textId="77777777" w:rsidR="006166D8" w:rsidRPr="006166D8" w:rsidRDefault="006166D8" w:rsidP="006166D8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Регистры процессора</w:t>
      </w:r>
    </w:p>
    <w:p w14:paraId="3F49EA33" w14:textId="77777777" w:rsidR="006166D8" w:rsidRPr="006166D8" w:rsidRDefault="006166D8" w:rsidP="006166D8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Стек выполнения</w:t>
      </w:r>
    </w:p>
    <w:p w14:paraId="11AA8743" w14:textId="77777777" w:rsidR="006166D8" w:rsidRPr="006166D8" w:rsidRDefault="006166D8" w:rsidP="006166D8">
      <w:pPr>
        <w:pStyle w:val="3"/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color w:val="0F1115"/>
          <w:sz w:val="28"/>
          <w:szCs w:val="28"/>
        </w:rPr>
        <w:t>2. Создание потоков</w:t>
      </w:r>
    </w:p>
    <w:p w14:paraId="5613DBEC" w14:textId="77777777" w:rsidR="006166D8" w:rsidRPr="006166D8" w:rsidRDefault="006166D8" w:rsidP="006166D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Функция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CreateThread</w:t>
      </w:r>
      <w:proofErr w:type="spellEnd"/>
      <w:r w:rsidRPr="006166D8">
        <w:rPr>
          <w:color w:val="0F1115"/>
          <w:sz w:val="28"/>
          <w:szCs w:val="28"/>
        </w:rPr>
        <w:t> создает новый поток в текущем процессе:</w:t>
      </w:r>
    </w:p>
    <w:p w14:paraId="52E8CA9E" w14:textId="77777777" w:rsidR="006166D8" w:rsidRPr="006166D8" w:rsidRDefault="006166D8" w:rsidP="006166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6166D8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cpp</w:t>
      </w:r>
      <w:proofErr w:type="spellEnd"/>
    </w:p>
    <w:p w14:paraId="47B20017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HANDLE </w:t>
      </w:r>
      <w:proofErr w:type="spellStart"/>
      <w:proofErr w:type="gramStart"/>
      <w:r w:rsidRPr="006166D8">
        <w:rPr>
          <w:rStyle w:val="token"/>
          <w:rFonts w:ascii="Cascadia Mono" w:hAnsi="Cascadia Mono"/>
          <w:color w:val="4078F2"/>
          <w:lang w:val="en-US"/>
        </w:rPr>
        <w:t>CreateThread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</w:p>
    <w:p w14:paraId="12BA5364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LPSECURITY_ATTRIBUTES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lpThreadAttributes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>/</w:t>
      </w:r>
      <w:proofErr w:type="gramEnd"/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 </w:t>
      </w:r>
      <w:r>
        <w:rPr>
          <w:rStyle w:val="token"/>
          <w:rFonts w:ascii="Cascadia Mono" w:hAnsi="Cascadia Mono"/>
          <w:i/>
          <w:iCs/>
          <w:color w:val="A0A1A7"/>
        </w:rPr>
        <w:t>атрибуты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безопасности</w:t>
      </w:r>
    </w:p>
    <w:p w14:paraId="111DDF6C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SIZE_T  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dwStackSize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размер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стека</w:t>
      </w:r>
    </w:p>
    <w:p w14:paraId="4210FFA3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LPTHREAD_START_</w:t>
      </w:r>
      <w:proofErr w:type="gramStart"/>
      <w:r w:rsidRPr="006166D8">
        <w:rPr>
          <w:rFonts w:ascii="Cascadia Mono" w:hAnsi="Cascadia Mono"/>
          <w:color w:val="0F1115"/>
          <w:lang w:val="en-US"/>
        </w:rPr>
        <w:t xml:space="preserve">ROUTINE  </w:t>
      </w:r>
      <w:proofErr w:type="spellStart"/>
      <w:r w:rsidRPr="006166D8">
        <w:rPr>
          <w:rFonts w:ascii="Cascadia Mono" w:hAnsi="Cascadia Mono"/>
          <w:color w:val="0F1115"/>
          <w:lang w:val="en-US"/>
        </w:rPr>
        <w:t>lpStartAddress</w:t>
      </w:r>
      <w:proofErr w:type="spellEnd"/>
      <w:proofErr w:type="gram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функция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потока</w:t>
      </w:r>
    </w:p>
    <w:p w14:paraId="212BDC0B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LPVOID  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lpParameter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параметр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функции</w:t>
      </w:r>
    </w:p>
    <w:p w14:paraId="2AA564F1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DWORD   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dwCreationFlags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флаги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создания</w:t>
      </w:r>
    </w:p>
    <w:p w14:paraId="261E4E50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 w:rsidRPr="006166D8">
        <w:rPr>
          <w:rFonts w:ascii="Cascadia Mono" w:hAnsi="Cascadia Mono"/>
          <w:color w:val="0F1115"/>
          <w:lang w:val="en-US"/>
        </w:rPr>
        <w:t xml:space="preserve">  </w:t>
      </w:r>
      <w:r>
        <w:rPr>
          <w:rFonts w:ascii="Cascadia Mono" w:hAnsi="Cascadia Mono"/>
          <w:color w:val="0F1115"/>
        </w:rPr>
        <w:t xml:space="preserve">LPDWORD                 </w:t>
      </w:r>
      <w:proofErr w:type="spellStart"/>
      <w:r>
        <w:rPr>
          <w:rFonts w:ascii="Cascadia Mono" w:hAnsi="Cascadia Mono"/>
          <w:color w:val="0F1115"/>
        </w:rPr>
        <w:t>lpThreadId</w:t>
      </w:r>
      <w:proofErr w:type="spellEnd"/>
      <w:r>
        <w:rPr>
          <w:rFonts w:ascii="Cascadia Mono" w:hAnsi="Cascadia Mono"/>
          <w:color w:val="0F1115"/>
        </w:rPr>
        <w:t xml:space="preserve">           </w:t>
      </w:r>
      <w:r>
        <w:rPr>
          <w:rStyle w:val="token"/>
          <w:rFonts w:ascii="Cascadia Mono" w:hAnsi="Cascadia Mono"/>
          <w:i/>
          <w:iCs/>
          <w:color w:val="A0A1A7"/>
        </w:rPr>
        <w:t>// идентификатор потока</w:t>
      </w:r>
    </w:p>
    <w:p w14:paraId="73AF27F4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);</w:t>
      </w:r>
    </w:p>
    <w:p w14:paraId="219CB421" w14:textId="77777777" w:rsidR="006166D8" w:rsidRPr="006166D8" w:rsidRDefault="006166D8" w:rsidP="006166D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6166D8">
        <w:rPr>
          <w:rStyle w:val="a4"/>
          <w:rFonts w:ascii="Times New Roman" w:hAnsi="Times New Roman" w:cs="Times New Roman"/>
          <w:color w:val="0F1115"/>
          <w:sz w:val="30"/>
          <w:szCs w:val="30"/>
        </w:rPr>
        <w:lastRenderedPageBreak/>
        <w:t>3. Создание процессов</w:t>
      </w:r>
    </w:p>
    <w:p w14:paraId="13B70C77" w14:textId="77777777" w:rsidR="006166D8" w:rsidRPr="006166D8" w:rsidRDefault="006166D8" w:rsidP="006166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Функция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CreateProcess</w:t>
      </w:r>
      <w:proofErr w:type="spellEnd"/>
      <w:r w:rsidRPr="006166D8">
        <w:rPr>
          <w:color w:val="0F1115"/>
          <w:sz w:val="28"/>
          <w:szCs w:val="28"/>
        </w:rPr>
        <w:t> создает новый процесс и его главный поток:</w:t>
      </w:r>
    </w:p>
    <w:p w14:paraId="7065E6BA" w14:textId="77777777" w:rsidR="006166D8" w:rsidRPr="006166D8" w:rsidRDefault="006166D8" w:rsidP="006166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6166D8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cpp</w:t>
      </w:r>
      <w:proofErr w:type="spellEnd"/>
    </w:p>
    <w:p w14:paraId="105161F0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BOOL </w:t>
      </w:r>
      <w:proofErr w:type="spellStart"/>
      <w:proofErr w:type="gramStart"/>
      <w:r w:rsidRPr="006166D8">
        <w:rPr>
          <w:rStyle w:val="token"/>
          <w:rFonts w:ascii="Cascadia Mono" w:hAnsi="Cascadia Mono"/>
          <w:color w:val="4078F2"/>
          <w:lang w:val="en-US"/>
        </w:rPr>
        <w:t>CreateProcess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(</w:t>
      </w:r>
      <w:proofErr w:type="gramEnd"/>
    </w:p>
    <w:p w14:paraId="1D26EB1D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LPCSTR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lpApplicationName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имя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приложения</w:t>
      </w:r>
    </w:p>
    <w:p w14:paraId="7916707A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LPSTR 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lpCommandLine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командная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строка</w:t>
      </w:r>
    </w:p>
    <w:p w14:paraId="6CE5FA52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LPSECURITY_ATTRIBUTES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lpProcessAttributes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атрибуты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процесса</w:t>
      </w:r>
    </w:p>
    <w:p w14:paraId="4DC0FB52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LPSECURITY_ATTRIBUTES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lpThreadAttributes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атрибуты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потока</w:t>
      </w:r>
    </w:p>
    <w:p w14:paraId="7F766967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BOOL  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bInheritHandles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наследование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дескрипторов</w:t>
      </w:r>
    </w:p>
    <w:p w14:paraId="7CB694D7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DWORD 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dwCreationFlags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флаги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создания</w:t>
      </w:r>
    </w:p>
    <w:p w14:paraId="03790933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LPVOID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lpEnvironment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окружение</w:t>
      </w:r>
    </w:p>
    <w:p w14:paraId="55629E33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LPCSTR       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lpCurrentDirectory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текущий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каталог</w:t>
      </w:r>
    </w:p>
    <w:p w14:paraId="435BFEF7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LPSTARTUPINFO         </w:t>
      </w:r>
      <w:proofErr w:type="spellStart"/>
      <w:proofErr w:type="gramStart"/>
      <w:r w:rsidRPr="006166D8">
        <w:rPr>
          <w:rFonts w:ascii="Cascadia Mono" w:hAnsi="Cascadia Mono"/>
          <w:color w:val="0F1115"/>
          <w:lang w:val="en-US"/>
        </w:rPr>
        <w:t>lpStartupInfo</w:t>
      </w:r>
      <w:proofErr w:type="spellEnd"/>
      <w:r w:rsidRPr="006166D8">
        <w:rPr>
          <w:rStyle w:val="token"/>
          <w:rFonts w:ascii="Cascadia Mono" w:hAnsi="Cascadia Mono"/>
          <w:color w:val="383A42"/>
          <w:lang w:val="en-US"/>
        </w:rPr>
        <w:t>,</w:t>
      </w:r>
      <w:r w:rsidRPr="006166D8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6166D8">
        <w:rPr>
          <w:rFonts w:ascii="Cascadia Mono" w:hAnsi="Cascadia Mono"/>
          <w:color w:val="0F1115"/>
          <w:lang w:val="en-US"/>
        </w:rPr>
        <w:t xml:space="preserve">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информация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запуска</w:t>
      </w:r>
    </w:p>
    <w:p w14:paraId="3B512DE9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LPPROCESS_INFORMATION </w:t>
      </w:r>
      <w:proofErr w:type="spellStart"/>
      <w:r w:rsidRPr="006166D8">
        <w:rPr>
          <w:rFonts w:ascii="Cascadia Mono" w:hAnsi="Cascadia Mono"/>
          <w:color w:val="0F1115"/>
          <w:lang w:val="en-US"/>
        </w:rPr>
        <w:t>lpProcessInformation</w:t>
      </w:r>
      <w:proofErr w:type="spellEnd"/>
      <w:r w:rsidRPr="006166D8">
        <w:rPr>
          <w:rFonts w:ascii="Cascadia Mono" w:hAnsi="Cascadia Mono"/>
          <w:color w:val="0F1115"/>
          <w:lang w:val="en-US"/>
        </w:rPr>
        <w:t xml:space="preserve">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информация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о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процессе</w:t>
      </w:r>
    </w:p>
    <w:p w14:paraId="345B17DD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Style w:val="token"/>
          <w:rFonts w:ascii="Cascadia Mono" w:hAnsi="Cascadia Mono"/>
          <w:color w:val="383A42"/>
        </w:rPr>
        <w:t>);</w:t>
      </w:r>
    </w:p>
    <w:p w14:paraId="25AF596C" w14:textId="77777777" w:rsidR="006166D8" w:rsidRPr="006166D8" w:rsidRDefault="006166D8" w:rsidP="006166D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color w:val="0F1115"/>
          <w:sz w:val="28"/>
          <w:szCs w:val="28"/>
        </w:rPr>
        <w:t>4. Структура STARTUPINFO</w:t>
      </w:r>
    </w:p>
    <w:p w14:paraId="5306396F" w14:textId="77777777" w:rsidR="006166D8" w:rsidRPr="006166D8" w:rsidRDefault="006166D8" w:rsidP="006166D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Содержит параметры создания главного окна процесса:</w:t>
      </w:r>
    </w:p>
    <w:p w14:paraId="30D62FD1" w14:textId="77777777" w:rsidR="006166D8" w:rsidRPr="006166D8" w:rsidRDefault="006166D8" w:rsidP="006166D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6166D8">
        <w:rPr>
          <w:rStyle w:val="d813de27"/>
          <w:rFonts w:ascii="Cascadia Mono" w:hAnsi="Cascadia Mono" w:cs="Segoe UI"/>
          <w:color w:val="0F1115"/>
          <w:sz w:val="18"/>
          <w:szCs w:val="18"/>
          <w:lang w:val="en-US"/>
        </w:rPr>
        <w:t>cpp</w:t>
      </w:r>
      <w:proofErr w:type="spellEnd"/>
    </w:p>
    <w:p w14:paraId="23F52C42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Style w:val="token"/>
          <w:rFonts w:ascii="Cascadia Mono" w:hAnsi="Cascadia Mono"/>
          <w:color w:val="A626A4"/>
          <w:lang w:val="en-US"/>
        </w:rPr>
        <w:t>typedef</w:t>
      </w:r>
      <w:r w:rsidRPr="006166D8">
        <w:rPr>
          <w:rFonts w:ascii="Cascadia Mono" w:hAnsi="Cascadia Mono"/>
          <w:color w:val="0F1115"/>
          <w:lang w:val="en-US"/>
        </w:rPr>
        <w:t xml:space="preserve"> </w:t>
      </w:r>
      <w:r w:rsidRPr="006166D8">
        <w:rPr>
          <w:rStyle w:val="token"/>
          <w:rFonts w:ascii="Cascadia Mono" w:hAnsi="Cascadia Mono"/>
          <w:color w:val="A626A4"/>
          <w:lang w:val="en-US"/>
        </w:rPr>
        <w:t>struct</w:t>
      </w:r>
      <w:r w:rsidRPr="006166D8">
        <w:rPr>
          <w:rFonts w:ascii="Cascadia Mono" w:hAnsi="Cascadia Mono"/>
          <w:color w:val="0F1115"/>
          <w:lang w:val="en-US"/>
        </w:rPr>
        <w:t xml:space="preserve"> </w:t>
      </w:r>
      <w:r w:rsidRPr="006166D8">
        <w:rPr>
          <w:rStyle w:val="token"/>
          <w:rFonts w:ascii="Cascadia Mono" w:hAnsi="Cascadia Mono"/>
          <w:color w:val="B76B01"/>
          <w:lang w:val="en-US"/>
        </w:rPr>
        <w:t>_STARTUPINFO</w:t>
      </w:r>
      <w:r w:rsidRPr="006166D8">
        <w:rPr>
          <w:rFonts w:ascii="Cascadia Mono" w:hAnsi="Cascadia Mono"/>
          <w:color w:val="0F1115"/>
          <w:lang w:val="en-US"/>
        </w:rPr>
        <w:t xml:space="preserve"> </w:t>
      </w:r>
      <w:r w:rsidRPr="006166D8">
        <w:rPr>
          <w:rStyle w:val="token"/>
          <w:rFonts w:ascii="Cascadia Mono" w:hAnsi="Cascadia Mono"/>
          <w:color w:val="383A42"/>
          <w:lang w:val="en-US"/>
        </w:rPr>
        <w:t>{</w:t>
      </w:r>
    </w:p>
    <w:p w14:paraId="0FAFB6D2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</w:t>
      </w:r>
      <w:proofErr w:type="gramStart"/>
      <w:r w:rsidRPr="006166D8">
        <w:rPr>
          <w:rFonts w:ascii="Cascadia Mono" w:hAnsi="Cascadia Mono"/>
          <w:color w:val="0F1115"/>
          <w:lang w:val="en-US"/>
        </w:rPr>
        <w:t xml:space="preserve">DWORD  </w:t>
      </w:r>
      <w:proofErr w:type="spellStart"/>
      <w:r w:rsidRPr="006166D8">
        <w:rPr>
          <w:rFonts w:ascii="Cascadia Mono" w:hAnsi="Cascadia Mono"/>
          <w:color w:val="0F1115"/>
          <w:lang w:val="en-US"/>
        </w:rPr>
        <w:t>cb</w:t>
      </w:r>
      <w:proofErr w:type="spellEnd"/>
      <w:proofErr w:type="gramEnd"/>
      <w:r w:rsidRPr="006166D8">
        <w:rPr>
          <w:rStyle w:val="token"/>
          <w:rFonts w:ascii="Cascadia Mono" w:hAnsi="Cascadia Mono"/>
          <w:color w:val="383A42"/>
          <w:lang w:val="en-US"/>
        </w:rPr>
        <w:t>;</w:t>
      </w:r>
      <w:r w:rsidRPr="006166D8">
        <w:rPr>
          <w:rFonts w:ascii="Cascadia Mono" w:hAnsi="Cascadia Mono"/>
          <w:color w:val="0F1115"/>
          <w:lang w:val="en-US"/>
        </w:rPr>
        <w:t xml:space="preserve">        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размер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структуры</w:t>
      </w:r>
    </w:p>
    <w:p w14:paraId="63055DC5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</w:t>
      </w:r>
      <w:proofErr w:type="gramStart"/>
      <w:r w:rsidRPr="006166D8">
        <w:rPr>
          <w:rFonts w:ascii="Cascadia Mono" w:hAnsi="Cascadia Mono"/>
          <w:color w:val="0F1115"/>
          <w:lang w:val="en-US"/>
        </w:rPr>
        <w:t xml:space="preserve">LPSTR  </w:t>
      </w:r>
      <w:proofErr w:type="spellStart"/>
      <w:r w:rsidRPr="006166D8">
        <w:rPr>
          <w:rFonts w:ascii="Cascadia Mono" w:hAnsi="Cascadia Mono"/>
          <w:color w:val="0F1115"/>
          <w:lang w:val="en-US"/>
        </w:rPr>
        <w:t>lpReserved</w:t>
      </w:r>
      <w:proofErr w:type="spellEnd"/>
      <w:proofErr w:type="gramEnd"/>
      <w:r w:rsidRPr="006166D8">
        <w:rPr>
          <w:rStyle w:val="token"/>
          <w:rFonts w:ascii="Cascadia Mono" w:hAnsi="Cascadia Mono"/>
          <w:color w:val="383A42"/>
          <w:lang w:val="en-US"/>
        </w:rPr>
        <w:t>;</w:t>
      </w:r>
      <w:r w:rsidRPr="006166D8">
        <w:rPr>
          <w:rFonts w:ascii="Cascadia Mono" w:hAnsi="Cascadia Mono"/>
          <w:color w:val="0F1115"/>
          <w:lang w:val="en-US"/>
        </w:rPr>
        <w:t xml:space="preserve">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зарезервировано</w:t>
      </w:r>
    </w:p>
    <w:p w14:paraId="5FEB3358" w14:textId="77777777" w:rsidR="006166D8" w:rsidRP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6166D8">
        <w:rPr>
          <w:rFonts w:ascii="Cascadia Mono" w:hAnsi="Cascadia Mono"/>
          <w:color w:val="0F1115"/>
          <w:lang w:val="en-US"/>
        </w:rPr>
        <w:t xml:space="preserve">  </w:t>
      </w:r>
      <w:proofErr w:type="gramStart"/>
      <w:r w:rsidRPr="006166D8">
        <w:rPr>
          <w:rFonts w:ascii="Cascadia Mono" w:hAnsi="Cascadia Mono"/>
          <w:color w:val="0F1115"/>
          <w:lang w:val="en-US"/>
        </w:rPr>
        <w:t xml:space="preserve">LPSTR  </w:t>
      </w:r>
      <w:proofErr w:type="spellStart"/>
      <w:r w:rsidRPr="006166D8">
        <w:rPr>
          <w:rFonts w:ascii="Cascadia Mono" w:hAnsi="Cascadia Mono"/>
          <w:color w:val="0F1115"/>
          <w:lang w:val="en-US"/>
        </w:rPr>
        <w:t>lpDesktop</w:t>
      </w:r>
      <w:proofErr w:type="spellEnd"/>
      <w:proofErr w:type="gramEnd"/>
      <w:r w:rsidRPr="006166D8">
        <w:rPr>
          <w:rStyle w:val="token"/>
          <w:rFonts w:ascii="Cascadia Mono" w:hAnsi="Cascadia Mono"/>
          <w:color w:val="383A42"/>
          <w:lang w:val="en-US"/>
        </w:rPr>
        <w:t>;</w:t>
      </w:r>
      <w:r w:rsidRPr="006166D8">
        <w:rPr>
          <w:rFonts w:ascii="Cascadia Mono" w:hAnsi="Cascadia Mono"/>
          <w:color w:val="0F1115"/>
          <w:lang w:val="en-US"/>
        </w:rPr>
        <w:t xml:space="preserve">       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имя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рабочего</w:t>
      </w:r>
      <w:r w:rsidRPr="006166D8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стола</w:t>
      </w:r>
    </w:p>
    <w:p w14:paraId="5D1D9C92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 w:rsidRPr="006166D8">
        <w:rPr>
          <w:rFonts w:ascii="Cascadia Mono" w:hAnsi="Cascadia Mono"/>
          <w:color w:val="0F1115"/>
          <w:lang w:val="en-US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LPSTR  </w:t>
      </w:r>
      <w:proofErr w:type="spellStart"/>
      <w:r>
        <w:rPr>
          <w:rFonts w:ascii="Cascadia Mono" w:hAnsi="Cascadia Mono"/>
          <w:color w:val="0F1115"/>
        </w:rPr>
        <w:t>lpTitle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</w:t>
      </w:r>
      <w:r>
        <w:rPr>
          <w:rStyle w:val="token"/>
          <w:rFonts w:ascii="Cascadia Mono" w:hAnsi="Cascadia Mono"/>
          <w:i/>
          <w:iCs/>
          <w:color w:val="A0A1A7"/>
        </w:rPr>
        <w:t>// заголовок консоли</w:t>
      </w:r>
    </w:p>
    <w:p w14:paraId="540C7291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dwX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    </w:t>
      </w:r>
      <w:r>
        <w:rPr>
          <w:rStyle w:val="token"/>
          <w:rFonts w:ascii="Cascadia Mono" w:hAnsi="Cascadia Mono"/>
          <w:i/>
          <w:iCs/>
          <w:color w:val="A0A1A7"/>
        </w:rPr>
        <w:t>// позиция X окна</w:t>
      </w:r>
    </w:p>
    <w:p w14:paraId="7C94033B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dwY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    </w:t>
      </w:r>
      <w:r>
        <w:rPr>
          <w:rStyle w:val="token"/>
          <w:rFonts w:ascii="Cascadia Mono" w:hAnsi="Cascadia Mono"/>
          <w:i/>
          <w:iCs/>
          <w:color w:val="A0A1A7"/>
        </w:rPr>
        <w:t>// позиция Y окна</w:t>
      </w:r>
    </w:p>
    <w:p w14:paraId="554CF77A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dwXSize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</w:t>
      </w:r>
      <w:r>
        <w:rPr>
          <w:rStyle w:val="token"/>
          <w:rFonts w:ascii="Cascadia Mono" w:hAnsi="Cascadia Mono"/>
          <w:i/>
          <w:iCs/>
          <w:color w:val="A0A1A7"/>
        </w:rPr>
        <w:t>// ширина окна</w:t>
      </w:r>
    </w:p>
    <w:p w14:paraId="04BEE5B5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dwYSize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</w:t>
      </w:r>
      <w:r>
        <w:rPr>
          <w:rStyle w:val="token"/>
          <w:rFonts w:ascii="Cascadia Mono" w:hAnsi="Cascadia Mono"/>
          <w:i/>
          <w:iCs/>
          <w:color w:val="A0A1A7"/>
        </w:rPr>
        <w:t>// высота окна</w:t>
      </w:r>
    </w:p>
    <w:p w14:paraId="2A7EF0D3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dwXCountChars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r>
        <w:rPr>
          <w:rStyle w:val="token"/>
          <w:rFonts w:ascii="Cascadia Mono" w:hAnsi="Cascadia Mono"/>
          <w:i/>
          <w:iCs/>
          <w:color w:val="A0A1A7"/>
        </w:rPr>
        <w:t>// ширина буфера консоли</w:t>
      </w:r>
    </w:p>
    <w:p w14:paraId="62E99E99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dwYCountChars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r>
        <w:rPr>
          <w:rStyle w:val="token"/>
          <w:rFonts w:ascii="Cascadia Mono" w:hAnsi="Cascadia Mono"/>
          <w:i/>
          <w:iCs/>
          <w:color w:val="A0A1A7"/>
        </w:rPr>
        <w:t>// высота буфера консоли</w:t>
      </w:r>
    </w:p>
    <w:p w14:paraId="37764C84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dwFillAttribute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</w:t>
      </w:r>
      <w:r>
        <w:rPr>
          <w:rStyle w:val="token"/>
          <w:rFonts w:ascii="Cascadia Mono" w:hAnsi="Cascadia Mono"/>
          <w:i/>
          <w:iCs/>
          <w:color w:val="A0A1A7"/>
        </w:rPr>
        <w:t>// атрибуты заполнения</w:t>
      </w:r>
    </w:p>
    <w:p w14:paraId="5062443C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</w:t>
      </w:r>
      <w:proofErr w:type="gramStart"/>
      <w:r>
        <w:rPr>
          <w:rFonts w:ascii="Cascadia Mono" w:hAnsi="Cascadia Mono"/>
          <w:color w:val="0F1115"/>
        </w:rPr>
        <w:t xml:space="preserve">DWORD  </w:t>
      </w:r>
      <w:proofErr w:type="spellStart"/>
      <w:r>
        <w:rPr>
          <w:rFonts w:ascii="Cascadia Mono" w:hAnsi="Cascadia Mono"/>
          <w:color w:val="0F1115"/>
        </w:rPr>
        <w:t>dwFlags</w:t>
      </w:r>
      <w:proofErr w:type="spellEnd"/>
      <w:proofErr w:type="gram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      </w:t>
      </w:r>
      <w:r>
        <w:rPr>
          <w:rStyle w:val="token"/>
          <w:rFonts w:ascii="Cascadia Mono" w:hAnsi="Cascadia Mono"/>
          <w:i/>
          <w:iCs/>
          <w:color w:val="A0A1A7"/>
        </w:rPr>
        <w:t>// флаги</w:t>
      </w:r>
    </w:p>
    <w:p w14:paraId="64E09B4B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WORD   </w:t>
      </w:r>
      <w:proofErr w:type="spellStart"/>
      <w:proofErr w:type="gramStart"/>
      <w:r>
        <w:rPr>
          <w:rFonts w:ascii="Cascadia Mono" w:hAnsi="Cascadia Mono"/>
          <w:color w:val="0F1115"/>
        </w:rPr>
        <w:t>wShowWindow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// состояние окна</w:t>
      </w:r>
    </w:p>
    <w:p w14:paraId="17B282DC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WORD   cbReserved</w:t>
      </w:r>
      <w:proofErr w:type="gramStart"/>
      <w:r>
        <w:rPr>
          <w:rFonts w:ascii="Cascadia Mono" w:hAnsi="Cascadia Mono"/>
          <w:color w:val="0F1115"/>
        </w:rPr>
        <w:t>2</w:t>
      </w:r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// зарезервировано</w:t>
      </w:r>
    </w:p>
    <w:p w14:paraId="3652FA01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LPBYTE lpReserved</w:t>
      </w:r>
      <w:proofErr w:type="gramStart"/>
      <w:r>
        <w:rPr>
          <w:rFonts w:ascii="Cascadia Mono" w:hAnsi="Cascadia Mono"/>
          <w:color w:val="0F1115"/>
        </w:rPr>
        <w:t>2</w:t>
      </w:r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</w:t>
      </w:r>
      <w:r>
        <w:rPr>
          <w:rStyle w:val="token"/>
          <w:rFonts w:ascii="Cascadia Mono" w:hAnsi="Cascadia Mono"/>
          <w:i/>
          <w:iCs/>
          <w:color w:val="A0A1A7"/>
        </w:rPr>
        <w:t>// зарезервировано</w:t>
      </w:r>
    </w:p>
    <w:p w14:paraId="284DC82A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HANDLE </w:t>
      </w:r>
      <w:proofErr w:type="spellStart"/>
      <w:proofErr w:type="gramStart"/>
      <w:r>
        <w:rPr>
          <w:rFonts w:ascii="Cascadia Mono" w:hAnsi="Cascadia Mono"/>
          <w:color w:val="0F1115"/>
        </w:rPr>
        <w:t>hStdInput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  </w:t>
      </w:r>
      <w:r>
        <w:rPr>
          <w:rStyle w:val="token"/>
          <w:rFonts w:ascii="Cascadia Mono" w:hAnsi="Cascadia Mono"/>
          <w:i/>
          <w:iCs/>
          <w:color w:val="A0A1A7"/>
        </w:rPr>
        <w:t xml:space="preserve">// дескриптор </w:t>
      </w:r>
      <w:proofErr w:type="spellStart"/>
      <w:r>
        <w:rPr>
          <w:rStyle w:val="token"/>
          <w:rFonts w:ascii="Cascadia Mono" w:hAnsi="Cascadia Mono"/>
          <w:i/>
          <w:iCs/>
          <w:color w:val="A0A1A7"/>
        </w:rPr>
        <w:t>stdin</w:t>
      </w:r>
      <w:proofErr w:type="spellEnd"/>
    </w:p>
    <w:p w14:paraId="4B04B7E4" w14:textId="77777777" w:rsidR="006166D8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</w:rPr>
      </w:pPr>
      <w:r>
        <w:rPr>
          <w:rFonts w:ascii="Cascadia Mono" w:hAnsi="Cascadia Mono"/>
          <w:color w:val="0F1115"/>
        </w:rPr>
        <w:t xml:space="preserve">  HANDLE </w:t>
      </w:r>
      <w:proofErr w:type="spellStart"/>
      <w:proofErr w:type="gramStart"/>
      <w:r>
        <w:rPr>
          <w:rFonts w:ascii="Cascadia Mono" w:hAnsi="Cascadia Mono"/>
          <w:color w:val="0F1115"/>
        </w:rPr>
        <w:t>hStdOutput</w:t>
      </w:r>
      <w:proofErr w:type="spellEnd"/>
      <w:r>
        <w:rPr>
          <w:rStyle w:val="token"/>
          <w:rFonts w:ascii="Cascadia Mono" w:hAnsi="Cascadia Mono"/>
          <w:color w:val="383A42"/>
        </w:rPr>
        <w:t>;</w:t>
      </w:r>
      <w:r>
        <w:rPr>
          <w:rFonts w:ascii="Cascadia Mono" w:hAnsi="Cascadia Mono"/>
          <w:color w:val="0F1115"/>
        </w:rPr>
        <w:t xml:space="preserve">   </w:t>
      </w:r>
      <w:proofErr w:type="gramEnd"/>
      <w:r>
        <w:rPr>
          <w:rFonts w:ascii="Cascadia Mono" w:hAnsi="Cascadia Mono"/>
          <w:color w:val="0F1115"/>
        </w:rPr>
        <w:t xml:space="preserve">   </w:t>
      </w:r>
      <w:r>
        <w:rPr>
          <w:rStyle w:val="token"/>
          <w:rFonts w:ascii="Cascadia Mono" w:hAnsi="Cascadia Mono"/>
          <w:i/>
          <w:iCs/>
          <w:color w:val="A0A1A7"/>
        </w:rPr>
        <w:t xml:space="preserve">// дескриптор </w:t>
      </w:r>
      <w:proofErr w:type="spellStart"/>
      <w:r>
        <w:rPr>
          <w:rStyle w:val="token"/>
          <w:rFonts w:ascii="Cascadia Mono" w:hAnsi="Cascadia Mono"/>
          <w:i/>
          <w:iCs/>
          <w:color w:val="A0A1A7"/>
        </w:rPr>
        <w:t>stdout</w:t>
      </w:r>
      <w:proofErr w:type="spellEnd"/>
    </w:p>
    <w:p w14:paraId="0F0F8E5B" w14:textId="77777777" w:rsidR="006166D8" w:rsidRPr="00515C13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>
        <w:rPr>
          <w:rFonts w:ascii="Cascadia Mono" w:hAnsi="Cascadia Mono"/>
          <w:color w:val="0F1115"/>
        </w:rPr>
        <w:t xml:space="preserve">  </w:t>
      </w:r>
      <w:r w:rsidRPr="00515C13">
        <w:rPr>
          <w:rFonts w:ascii="Cascadia Mono" w:hAnsi="Cascadia Mono"/>
          <w:color w:val="0F1115"/>
          <w:lang w:val="en-US"/>
        </w:rPr>
        <w:t xml:space="preserve">HANDLE </w:t>
      </w:r>
      <w:proofErr w:type="spellStart"/>
      <w:proofErr w:type="gramStart"/>
      <w:r w:rsidRPr="00515C13">
        <w:rPr>
          <w:rFonts w:ascii="Cascadia Mono" w:hAnsi="Cascadia Mono"/>
          <w:color w:val="0F1115"/>
          <w:lang w:val="en-US"/>
        </w:rPr>
        <w:t>hStdError</w:t>
      </w:r>
      <w:proofErr w:type="spellEnd"/>
      <w:r w:rsidRPr="00515C13">
        <w:rPr>
          <w:rStyle w:val="token"/>
          <w:rFonts w:ascii="Cascadia Mono" w:hAnsi="Cascadia Mono"/>
          <w:color w:val="383A42"/>
          <w:lang w:val="en-US"/>
        </w:rPr>
        <w:t>;</w:t>
      </w:r>
      <w:r w:rsidRPr="00515C13">
        <w:rPr>
          <w:rFonts w:ascii="Cascadia Mono" w:hAnsi="Cascadia Mono"/>
          <w:color w:val="0F1115"/>
          <w:lang w:val="en-US"/>
        </w:rPr>
        <w:t xml:space="preserve">   </w:t>
      </w:r>
      <w:proofErr w:type="gramEnd"/>
      <w:r w:rsidRPr="00515C13">
        <w:rPr>
          <w:rFonts w:ascii="Cascadia Mono" w:hAnsi="Cascadia Mono"/>
          <w:color w:val="0F1115"/>
          <w:lang w:val="en-US"/>
        </w:rPr>
        <w:t xml:space="preserve">    </w:t>
      </w:r>
      <w:r w:rsidRPr="00515C13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// </w:t>
      </w:r>
      <w:r>
        <w:rPr>
          <w:rStyle w:val="token"/>
          <w:rFonts w:ascii="Cascadia Mono" w:hAnsi="Cascadia Mono"/>
          <w:i/>
          <w:iCs/>
          <w:color w:val="A0A1A7"/>
        </w:rPr>
        <w:t>дескриптор</w:t>
      </w:r>
      <w:r w:rsidRPr="00515C13">
        <w:rPr>
          <w:rStyle w:val="token"/>
          <w:rFonts w:ascii="Cascadia Mono" w:hAnsi="Cascadia Mono"/>
          <w:i/>
          <w:iCs/>
          <w:color w:val="A0A1A7"/>
          <w:lang w:val="en-US"/>
        </w:rPr>
        <w:t xml:space="preserve"> stderr</w:t>
      </w:r>
    </w:p>
    <w:p w14:paraId="62D4FB71" w14:textId="77777777" w:rsidR="006166D8" w:rsidRPr="00515C13" w:rsidRDefault="006166D8" w:rsidP="006166D8">
      <w:pPr>
        <w:pStyle w:val="HTML0"/>
        <w:wordWrap w:val="0"/>
        <w:spacing w:line="330" w:lineRule="atLeast"/>
        <w:rPr>
          <w:rFonts w:ascii="Cascadia Mono" w:hAnsi="Cascadia Mono"/>
          <w:color w:val="0F1115"/>
          <w:lang w:val="en-US"/>
        </w:rPr>
      </w:pPr>
      <w:r w:rsidRPr="00515C13">
        <w:rPr>
          <w:rStyle w:val="token"/>
          <w:rFonts w:ascii="Cascadia Mono" w:hAnsi="Cascadia Mono"/>
          <w:color w:val="383A42"/>
          <w:lang w:val="en-US"/>
        </w:rPr>
        <w:t>}</w:t>
      </w:r>
      <w:r w:rsidRPr="00515C13">
        <w:rPr>
          <w:rFonts w:ascii="Cascadia Mono" w:hAnsi="Cascadia Mono"/>
          <w:color w:val="0F1115"/>
          <w:lang w:val="en-US"/>
        </w:rPr>
        <w:t xml:space="preserve"> STARTUPINFO</w:t>
      </w:r>
      <w:r w:rsidRPr="00515C13">
        <w:rPr>
          <w:rStyle w:val="token"/>
          <w:rFonts w:ascii="Cascadia Mono" w:hAnsi="Cascadia Mono"/>
          <w:color w:val="383A42"/>
          <w:lang w:val="en-US"/>
        </w:rPr>
        <w:t>,</w:t>
      </w:r>
      <w:r w:rsidRPr="00515C13">
        <w:rPr>
          <w:rFonts w:ascii="Cascadia Mono" w:hAnsi="Cascadia Mono"/>
          <w:color w:val="0F1115"/>
          <w:lang w:val="en-US"/>
        </w:rPr>
        <w:t xml:space="preserve"> </w:t>
      </w:r>
      <w:r w:rsidRPr="00515C13">
        <w:rPr>
          <w:rStyle w:val="token"/>
          <w:rFonts w:ascii="Cascadia Mono" w:hAnsi="Cascadia Mono"/>
          <w:color w:val="4078F2"/>
          <w:lang w:val="en-US"/>
        </w:rPr>
        <w:t>*</w:t>
      </w:r>
      <w:r w:rsidRPr="00515C13">
        <w:rPr>
          <w:rFonts w:ascii="Cascadia Mono" w:hAnsi="Cascadia Mono"/>
          <w:color w:val="0F1115"/>
          <w:lang w:val="en-US"/>
        </w:rPr>
        <w:t>LPSTARTUPINFO</w:t>
      </w:r>
      <w:r w:rsidRPr="00515C13">
        <w:rPr>
          <w:rStyle w:val="token"/>
          <w:rFonts w:ascii="Cascadia Mono" w:hAnsi="Cascadia Mono"/>
          <w:color w:val="383A42"/>
          <w:lang w:val="en-US"/>
        </w:rPr>
        <w:t>;</w:t>
      </w:r>
    </w:p>
    <w:p w14:paraId="1FBF1BB5" w14:textId="77777777" w:rsidR="006166D8" w:rsidRPr="006166D8" w:rsidRDefault="006166D8" w:rsidP="006166D8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color w:val="0F1115"/>
          <w:sz w:val="28"/>
          <w:szCs w:val="28"/>
        </w:rPr>
        <w:lastRenderedPageBreak/>
        <w:t>5. Получение информации о процессе</w:t>
      </w:r>
    </w:p>
    <w:p w14:paraId="0196B9B0" w14:textId="77777777" w:rsidR="006166D8" w:rsidRPr="006166D8" w:rsidRDefault="006166D8" w:rsidP="006166D8">
      <w:pPr>
        <w:pStyle w:val="ds-markdown-paragraph"/>
        <w:numPr>
          <w:ilvl w:val="0"/>
          <w:numId w:val="3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GetCurrentProcessId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получить ID текущего процесса</w:t>
      </w:r>
    </w:p>
    <w:p w14:paraId="0E5E3AA1" w14:textId="77777777" w:rsidR="006166D8" w:rsidRPr="006166D8" w:rsidRDefault="006166D8" w:rsidP="006166D8">
      <w:pPr>
        <w:pStyle w:val="ds-markdown-paragraph"/>
        <w:numPr>
          <w:ilvl w:val="0"/>
          <w:numId w:val="3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GetCurrentThreadId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получить ID текущего потока</w:t>
      </w:r>
    </w:p>
    <w:p w14:paraId="4FFBF3FA" w14:textId="77777777" w:rsidR="006166D8" w:rsidRPr="006166D8" w:rsidRDefault="006166D8" w:rsidP="006166D8">
      <w:pPr>
        <w:pStyle w:val="ds-markdown-paragraph"/>
        <w:numPr>
          <w:ilvl w:val="0"/>
          <w:numId w:val="3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GetModuleFileName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получить путь к исполняемому файлу</w:t>
      </w:r>
    </w:p>
    <w:p w14:paraId="0FCB99B9" w14:textId="77777777" w:rsidR="006166D8" w:rsidRPr="006166D8" w:rsidRDefault="006166D8" w:rsidP="006166D8">
      <w:pPr>
        <w:pStyle w:val="ds-markdown-paragraph"/>
        <w:numPr>
          <w:ilvl w:val="0"/>
          <w:numId w:val="3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GetEnvironmentStrings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получить переменные окружения</w:t>
      </w:r>
    </w:p>
    <w:p w14:paraId="10D50C8D" w14:textId="77777777" w:rsidR="006166D8" w:rsidRPr="006166D8" w:rsidRDefault="006166D8" w:rsidP="006166D8">
      <w:pPr>
        <w:pStyle w:val="ds-markdown-paragraph"/>
        <w:numPr>
          <w:ilvl w:val="0"/>
          <w:numId w:val="3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GetConsoleTitle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получить заголовок консоли</w:t>
      </w:r>
    </w:p>
    <w:p w14:paraId="584F357E" w14:textId="32538C19" w:rsidR="006166D8" w:rsidRDefault="006166D8" w:rsidP="006166D8">
      <w:pPr>
        <w:pStyle w:val="ds-markdown-paragraph"/>
        <w:numPr>
          <w:ilvl w:val="0"/>
          <w:numId w:val="33"/>
        </w:numPr>
        <w:shd w:val="clear" w:color="auto" w:fill="FFFFFF"/>
        <w:tabs>
          <w:tab w:val="clear" w:pos="720"/>
          <w:tab w:val="num" w:pos="993"/>
        </w:tabs>
        <w:spacing w:after="0" w:afterAutospacing="0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GetStdHandle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получить дескрипторы стандартных устройств</w:t>
      </w:r>
    </w:p>
    <w:p w14:paraId="4A326077" w14:textId="77777777" w:rsidR="006166D8" w:rsidRPr="006166D8" w:rsidRDefault="006166D8" w:rsidP="006166D8">
      <w:pPr>
        <w:pStyle w:val="ds-markdown-paragraph"/>
        <w:shd w:val="clear" w:color="auto" w:fill="FFFFFF"/>
        <w:spacing w:after="0" w:afterAutospacing="0"/>
        <w:ind w:left="709"/>
        <w:rPr>
          <w:color w:val="0F1115"/>
          <w:sz w:val="28"/>
          <w:szCs w:val="28"/>
        </w:rPr>
      </w:pPr>
    </w:p>
    <w:p w14:paraId="71C40C6B" w14:textId="77777777" w:rsidR="006166D8" w:rsidRPr="006166D8" w:rsidRDefault="006166D8" w:rsidP="006166D8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color w:val="0F1115"/>
          <w:sz w:val="28"/>
          <w:szCs w:val="28"/>
        </w:rPr>
        <w:t>6. Синхронизация потоков</w:t>
      </w:r>
    </w:p>
    <w:p w14:paraId="091D696C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Для ожидания завершения потоков и процессов используются:</w:t>
      </w:r>
    </w:p>
    <w:p w14:paraId="48621426" w14:textId="77777777" w:rsidR="006166D8" w:rsidRPr="006166D8" w:rsidRDefault="006166D8" w:rsidP="006166D8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WaitForSingleObject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ожидание одного объекта</w:t>
      </w:r>
    </w:p>
    <w:p w14:paraId="75ABCD51" w14:textId="77777777" w:rsidR="006166D8" w:rsidRPr="006166D8" w:rsidRDefault="006166D8" w:rsidP="006166D8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WaitForMultipleObjects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ожидание нескольких объектов</w:t>
      </w:r>
    </w:p>
    <w:p w14:paraId="5AF0A29F" w14:textId="030AE49F" w:rsidR="006166D8" w:rsidRDefault="006166D8" w:rsidP="006166D8">
      <w:pPr>
        <w:pStyle w:val="ds-markdown-paragraph"/>
        <w:numPr>
          <w:ilvl w:val="0"/>
          <w:numId w:val="34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proofErr w:type="spellStart"/>
      <w:proofErr w:type="gramStart"/>
      <w:r w:rsidRPr="006166D8">
        <w:rPr>
          <w:rStyle w:val="a4"/>
          <w:color w:val="0F1115"/>
          <w:sz w:val="28"/>
          <w:szCs w:val="28"/>
        </w:rPr>
        <w:t>Sleep</w:t>
      </w:r>
      <w:proofErr w:type="spellEnd"/>
      <w:r w:rsidRPr="006166D8">
        <w:rPr>
          <w:rStyle w:val="a4"/>
          <w:color w:val="0F1115"/>
          <w:sz w:val="28"/>
          <w:szCs w:val="28"/>
        </w:rPr>
        <w:t>(</w:t>
      </w:r>
      <w:proofErr w:type="gramEnd"/>
      <w:r w:rsidRPr="006166D8">
        <w:rPr>
          <w:rStyle w:val="a4"/>
          <w:color w:val="0F1115"/>
          <w:sz w:val="28"/>
          <w:szCs w:val="28"/>
        </w:rPr>
        <w:t>)</w:t>
      </w:r>
      <w:r w:rsidRPr="006166D8">
        <w:rPr>
          <w:color w:val="0F1115"/>
          <w:sz w:val="28"/>
          <w:szCs w:val="28"/>
        </w:rPr>
        <w:t> - приостановка выполнения на указанное время</w:t>
      </w:r>
    </w:p>
    <w:p w14:paraId="53F14821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709"/>
        <w:rPr>
          <w:color w:val="0F1115"/>
          <w:sz w:val="28"/>
          <w:szCs w:val="28"/>
        </w:rPr>
      </w:pPr>
    </w:p>
    <w:p w14:paraId="3B554948" w14:textId="3ACEA4AA" w:rsidR="00780DD0" w:rsidRPr="006166D8" w:rsidRDefault="006166D8" w:rsidP="006166D8">
      <w:pPr>
        <w:tabs>
          <w:tab w:val="left" w:pos="993"/>
        </w:tabs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Пример выполнения алгоритма </w:t>
      </w:r>
    </w:p>
    <w:p w14:paraId="2611A9B7" w14:textId="77777777" w:rsidR="006166D8" w:rsidRPr="006166D8" w:rsidRDefault="006166D8" w:rsidP="006166D8">
      <w:pPr>
        <w:pStyle w:val="4"/>
        <w:shd w:val="clear" w:color="auto" w:fill="FFFFFF"/>
        <w:tabs>
          <w:tab w:val="left" w:pos="993"/>
        </w:tabs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Задача 1: Создание потока с </w:t>
      </w:r>
      <w:proofErr w:type="spellStart"/>
      <w:r w:rsidRPr="006166D8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MessageBox</w:t>
      </w:r>
      <w:proofErr w:type="spellEnd"/>
    </w:p>
    <w:p w14:paraId="0EA89D9C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 xml:space="preserve">Создать поток, который выводит два сообщения через </w:t>
      </w:r>
      <w:proofErr w:type="spellStart"/>
      <w:r w:rsidRPr="006166D8">
        <w:rPr>
          <w:color w:val="0F1115"/>
          <w:sz w:val="28"/>
          <w:szCs w:val="28"/>
        </w:rPr>
        <w:t>MessageBox</w:t>
      </w:r>
      <w:proofErr w:type="spellEnd"/>
      <w:r w:rsidRPr="006166D8">
        <w:rPr>
          <w:color w:val="0F1115"/>
          <w:sz w:val="28"/>
          <w:szCs w:val="28"/>
        </w:rPr>
        <w:t xml:space="preserve"> с интервалом в 5 секунд. После окончания его работы основной поток процесса выводит сообщение об этом.</w:t>
      </w:r>
    </w:p>
    <w:p w14:paraId="75B33220" w14:textId="77777777" w:rsidR="006166D8" w:rsidRPr="006166D8" w:rsidRDefault="006166D8" w:rsidP="006166D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rStyle w:val="a4"/>
          <w:color w:val="0F1115"/>
          <w:sz w:val="28"/>
          <w:szCs w:val="28"/>
        </w:rPr>
        <w:t>Алгоритм:</w:t>
      </w:r>
    </w:p>
    <w:p w14:paraId="7696E843" w14:textId="77777777" w:rsidR="006166D8" w:rsidRPr="006166D8" w:rsidRDefault="006166D8" w:rsidP="006166D8">
      <w:pPr>
        <w:pStyle w:val="ds-markdown-paragraph"/>
        <w:numPr>
          <w:ilvl w:val="0"/>
          <w:numId w:val="3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Создать функцию потока, которая:</w:t>
      </w:r>
    </w:p>
    <w:p w14:paraId="16594F40" w14:textId="77777777" w:rsidR="006166D8" w:rsidRPr="006166D8" w:rsidRDefault="006166D8" w:rsidP="006166D8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1560" w:hanging="426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Вызывает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MessageBox</w:t>
      </w:r>
      <w:proofErr w:type="spellEnd"/>
      <w:r w:rsidRPr="006166D8">
        <w:rPr>
          <w:color w:val="0F1115"/>
          <w:sz w:val="28"/>
          <w:szCs w:val="28"/>
        </w:rPr>
        <w:t> с первым сообщением</w:t>
      </w:r>
    </w:p>
    <w:p w14:paraId="7B41F5EE" w14:textId="77777777" w:rsidR="006166D8" w:rsidRPr="006166D8" w:rsidRDefault="006166D8" w:rsidP="006166D8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1560" w:hanging="426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Вызывает </w:t>
      </w:r>
      <w:proofErr w:type="spellStart"/>
      <w:proofErr w:type="gram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Sleep</w:t>
      </w:r>
      <w:proofErr w:type="spell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5000)</w:t>
      </w:r>
      <w:r w:rsidRPr="006166D8">
        <w:rPr>
          <w:color w:val="0F1115"/>
          <w:sz w:val="28"/>
          <w:szCs w:val="28"/>
        </w:rPr>
        <w:t> для задержки 5 секунд</w:t>
      </w:r>
    </w:p>
    <w:p w14:paraId="2C84A7B2" w14:textId="77777777" w:rsidR="006166D8" w:rsidRPr="006166D8" w:rsidRDefault="006166D8" w:rsidP="006166D8">
      <w:pPr>
        <w:pStyle w:val="ds-markdown-paragraph"/>
        <w:numPr>
          <w:ilvl w:val="0"/>
          <w:numId w:val="45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1560" w:hanging="426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Вызывает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MessageBox</w:t>
      </w:r>
      <w:proofErr w:type="spellEnd"/>
      <w:r w:rsidRPr="006166D8">
        <w:rPr>
          <w:color w:val="0F1115"/>
          <w:sz w:val="28"/>
          <w:szCs w:val="28"/>
        </w:rPr>
        <w:t> со вторым сообщением</w:t>
      </w:r>
    </w:p>
    <w:p w14:paraId="7822116E" w14:textId="77777777" w:rsidR="006166D8" w:rsidRPr="006166D8" w:rsidRDefault="006166D8" w:rsidP="006166D8">
      <w:pPr>
        <w:pStyle w:val="ds-markdown-paragraph"/>
        <w:numPr>
          <w:ilvl w:val="0"/>
          <w:numId w:val="3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 главном потоке создать поток с помощью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CreateThread</w:t>
      </w:r>
      <w:proofErr w:type="spellEnd"/>
    </w:p>
    <w:p w14:paraId="4E03AAE3" w14:textId="77777777" w:rsidR="006166D8" w:rsidRPr="006166D8" w:rsidRDefault="006166D8" w:rsidP="006166D8">
      <w:pPr>
        <w:pStyle w:val="ds-markdown-paragraph"/>
        <w:numPr>
          <w:ilvl w:val="0"/>
          <w:numId w:val="3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Ожидать завершения потока с помощью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WaitForSingleObject</w:t>
      </w:r>
      <w:proofErr w:type="spellEnd"/>
    </w:p>
    <w:p w14:paraId="7DBF9F1A" w14:textId="57166520" w:rsidR="006166D8" w:rsidRDefault="006166D8" w:rsidP="006166D8">
      <w:pPr>
        <w:pStyle w:val="ds-markdown-paragraph"/>
        <w:numPr>
          <w:ilvl w:val="0"/>
          <w:numId w:val="36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Вывести сообщение о завершении потока</w:t>
      </w:r>
    </w:p>
    <w:p w14:paraId="0788FF29" w14:textId="4D9CC9B6" w:rsidR="000723A6" w:rsidRPr="000723A6" w:rsidRDefault="002A1F49" w:rsidP="000723A6">
      <w:pPr>
        <w:shd w:val="clear" w:color="auto" w:fill="FFFFFF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//</w:t>
      </w:r>
      <w:proofErr w:type="spellStart"/>
      <w:r w:rsidR="000723A6" w:rsidRPr="000723A6"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DB187A9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DWORD WINAPI </w:t>
      </w:r>
      <w:proofErr w:type="spellStart"/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MessageBoxThread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LPVOID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lpParam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0EAE27FA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0723A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Первое сообщение</w:t>
      </w:r>
    </w:p>
    <w:p w14:paraId="4A406388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MessageBox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L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"Первое</w:t>
      </w:r>
      <w:proofErr w:type="spellEnd"/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 xml:space="preserve"> сообщение из потока"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L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"Поток</w:t>
      </w:r>
      <w:proofErr w:type="spellEnd"/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 xml:space="preserve"> 1"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MB_OK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23373DB6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194738C6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0723A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Задержка 5 секунд</w:t>
      </w:r>
    </w:p>
    <w:p w14:paraId="5C59CC9C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Sleep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5000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7C0B5DDA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5B1C6496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0723A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Второе сообщение</w:t>
      </w:r>
    </w:p>
    <w:p w14:paraId="6B4BBA03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MessageBox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L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"Второе</w:t>
      </w:r>
      <w:proofErr w:type="spellEnd"/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 xml:space="preserve"> сообщение из потока"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L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"Поток</w:t>
      </w:r>
      <w:proofErr w:type="spellEnd"/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 xml:space="preserve"> 1"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MB_OK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532BF807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58D716F5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0723A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return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0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4E989CDB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4FC64DF5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05A98607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void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RunMessageBoxThread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53875BBC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"===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Задача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1: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Поток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с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MessageBox</w:t>
      </w:r>
      <w:proofErr w:type="spellEnd"/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==="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0AD7270C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B01B279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HANDLE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0B28D83A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DWORD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threadId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38FBDDBF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176B677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0723A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0723A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0723A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потока</w:t>
      </w:r>
    </w:p>
    <w:p w14:paraId="3242B10C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CreateThread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0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MessageBoxThread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0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&amp;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threadId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438EED94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3D26E6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0723A6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if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==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0E0A211F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Ошибка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создания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потока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: "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GetLastError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()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35A55464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723A6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return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22A347A9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6D00F53C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58CCECA4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cout</w:t>
      </w:r>
      <w:proofErr w:type="spell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"Поток создан. ID: "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threadId</w:t>
      </w:r>
      <w:proofErr w:type="spellEnd"/>
      <w:proofErr w:type="gram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489F3482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1EAE2C68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0723A6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Ожидание завершения потока</w:t>
      </w:r>
    </w:p>
    <w:p w14:paraId="1AEA48B5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28F400B3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3CBAEAA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Поток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завершил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работу</w:t>
      </w:r>
      <w:r w:rsidRPr="000723A6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."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27F88F38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059B1A8F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723A6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CloseHandle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spellStart"/>
      <w:r w:rsidRPr="000723A6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hThread</w:t>
      </w:r>
      <w:proofErr w:type="spellEnd"/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2A5690CE" w14:textId="77777777" w:rsidR="000723A6" w:rsidRPr="000723A6" w:rsidRDefault="000723A6" w:rsidP="000723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0723A6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113265AD" w14:textId="77777777" w:rsidR="000723A6" w:rsidRPr="006166D8" w:rsidRDefault="000723A6" w:rsidP="000723A6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B47A414" w14:textId="77777777" w:rsidR="006166D8" w:rsidRPr="006166D8" w:rsidRDefault="006166D8" w:rsidP="006166D8">
      <w:pPr>
        <w:pStyle w:val="4"/>
        <w:shd w:val="clear" w:color="auto" w:fill="FFFFFF"/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Задача 2: Параметры процесса в потоке</w:t>
      </w:r>
    </w:p>
    <w:p w14:paraId="466E6204" w14:textId="77777777" w:rsidR="006166D8" w:rsidRPr="006166D8" w:rsidRDefault="006166D8" w:rsidP="006166D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Создать поток и вывести в нем параметры текущего процесса: заголовок окна, расстояния по осям X и Y от левого верхнего угла, ширину и высоту окна, дескрипторы стандартных устройств ввода и вывода.</w:t>
      </w:r>
    </w:p>
    <w:p w14:paraId="13B309A0" w14:textId="77777777" w:rsidR="006166D8" w:rsidRPr="006166D8" w:rsidRDefault="006166D8" w:rsidP="006166D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rStyle w:val="a4"/>
          <w:color w:val="0F1115"/>
          <w:sz w:val="28"/>
          <w:szCs w:val="28"/>
        </w:rPr>
        <w:t>Алгоритм:</w:t>
      </w:r>
    </w:p>
    <w:p w14:paraId="5684EE41" w14:textId="77777777" w:rsidR="006166D8" w:rsidRPr="006166D8" w:rsidRDefault="006166D8" w:rsidP="006166D8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Создать функцию потока для получения параметров</w:t>
      </w:r>
    </w:p>
    <w:p w14:paraId="44B5171E" w14:textId="77777777" w:rsidR="006166D8" w:rsidRPr="006166D8" w:rsidRDefault="006166D8" w:rsidP="006166D8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Использовать </w:t>
      </w:r>
      <w:proofErr w:type="spellStart"/>
      <w:proofErr w:type="gram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GetConsoleTitle</w:t>
      </w:r>
      <w:proofErr w:type="spell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6166D8">
        <w:rPr>
          <w:color w:val="0F1115"/>
          <w:sz w:val="28"/>
          <w:szCs w:val="28"/>
        </w:rPr>
        <w:t> для получения заголовка</w:t>
      </w:r>
    </w:p>
    <w:p w14:paraId="7244BC20" w14:textId="77777777" w:rsidR="006166D8" w:rsidRPr="006166D8" w:rsidRDefault="006166D8" w:rsidP="006166D8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Использовать </w:t>
      </w:r>
      <w:proofErr w:type="spellStart"/>
      <w:proofErr w:type="gram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GetConsoleWindow</w:t>
      </w:r>
      <w:proofErr w:type="spell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6166D8">
        <w:rPr>
          <w:color w:val="0F1115"/>
          <w:sz w:val="28"/>
          <w:szCs w:val="28"/>
        </w:rPr>
        <w:t> +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GetWindowRect</w:t>
      </w:r>
      <w:proofErr w:type="spell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6166D8">
        <w:rPr>
          <w:color w:val="0F1115"/>
          <w:sz w:val="28"/>
          <w:szCs w:val="28"/>
        </w:rPr>
        <w:t> для получения геометрии окна</w:t>
      </w:r>
    </w:p>
    <w:p w14:paraId="51F21CD9" w14:textId="77777777" w:rsidR="006166D8" w:rsidRPr="006166D8" w:rsidRDefault="006166D8" w:rsidP="006166D8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Использовать </w:t>
      </w:r>
      <w:proofErr w:type="spellStart"/>
      <w:proofErr w:type="gram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GetStdHandle</w:t>
      </w:r>
      <w:proofErr w:type="spell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6166D8">
        <w:rPr>
          <w:color w:val="0F1115"/>
          <w:sz w:val="28"/>
          <w:szCs w:val="28"/>
        </w:rPr>
        <w:t> для получения дескрипторов STDIN, STDOUT, STDERR</w:t>
      </w:r>
    </w:p>
    <w:p w14:paraId="5049892C" w14:textId="12F32389" w:rsidR="006166D8" w:rsidRDefault="006166D8" w:rsidP="006166D8">
      <w:pPr>
        <w:pStyle w:val="ds-markdown-paragraph"/>
        <w:numPr>
          <w:ilvl w:val="0"/>
          <w:numId w:val="37"/>
        </w:numPr>
        <w:shd w:val="clear" w:color="auto" w:fill="FFFFFF"/>
        <w:tabs>
          <w:tab w:val="clear" w:pos="720"/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Вывести все параметры в консоль</w:t>
      </w:r>
    </w:p>
    <w:p w14:paraId="2690EFAB" w14:textId="24F7333C" w:rsidR="002A1F49" w:rsidRPr="002A1F49" w:rsidRDefault="002A1F49" w:rsidP="002A1F49">
      <w:pPr>
        <w:shd w:val="clear" w:color="auto" w:fill="FFFFFF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//</w:t>
      </w:r>
      <w:proofErr w:type="spellStart"/>
      <w:r w:rsidRPr="002A1F49">
        <w:rPr>
          <w:rFonts w:ascii="Cascadia Mono" w:eastAsia="Times New Roman" w:hAnsi="Cascadia Mono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1473536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DWORD WINAPI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ProcessInfoThread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LPVOID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lpParam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43D11409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"=== Параметры процесса (из потока) ==="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46FA78AF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11F49C2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Получение заголовка консоли</w:t>
      </w:r>
    </w:p>
    <w:p w14:paraId="70166D8F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char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title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[</w:t>
      </w:r>
      <w:proofErr w:type="gramEnd"/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256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];</w:t>
      </w:r>
    </w:p>
    <w:p w14:paraId="27760368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GetConsoleTitleA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title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sizeof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title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));</w:t>
      </w:r>
    </w:p>
    <w:p w14:paraId="756D7B61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Заголовок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окна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: 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title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042326D6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395971D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дескриптора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окна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консоли</w:t>
      </w:r>
    </w:p>
    <w:p w14:paraId="2CD3164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HWND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hConsole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GetConsoleWindow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390AFE28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if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hConsole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!</w:t>
      </w:r>
      <w:proofErr w:type="gramEnd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14:paraId="75C5263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RECT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rect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2758C69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GetWindowRect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hConsole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&amp;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rect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13C7F710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95DD09D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Позиция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окна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: X="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rect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left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 Y="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rect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top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1F1912E5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Размер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окна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: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Ширина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rect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right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-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rect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left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</w:p>
    <w:p w14:paraId="1FF69869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"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Высота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rect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bottom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-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rect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top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5241B6F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3E1595E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5574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дескрипторов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стандартных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устройств</w:t>
      </w:r>
    </w:p>
    <w:p w14:paraId="7C92F345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HANDLE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hStdIn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GetStdHandle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STD_INPUT_HANDLE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2C8B9727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HANDLE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hStdOut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GetStdHandle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STD_OUTPUT_HANDLE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02327B07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HANDLE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hStdErr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GetStdHandle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STD_ERROR_HANDLE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65A6766F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E1A77B0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Дескрипторы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: STDIN="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hStdIn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</w:p>
    <w:p w14:paraId="186E72F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 STDOUT="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hStdOut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</w:p>
    <w:p w14:paraId="603DCB11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 STDERR="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hStdErr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3DA43ABF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06E769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return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08C9854F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360BEF7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</w:p>
    <w:p w14:paraId="02EF1BFA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void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RunProcessInfoThread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2A10F494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HANDLE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6783926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DWORD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threadId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3D956D70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94359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CreateThread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ProcessInfoThread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&amp;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threadId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58D965E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728478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if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4F4C1D38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WaitForSingleObject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INFINITE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3609C2C3" w14:textId="77777777" w:rsidR="002A1F49" w:rsidRPr="00515C13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15C13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CloseHandle</w:t>
      </w:r>
      <w:proofErr w:type="spellEnd"/>
      <w:r w:rsidRPr="00515C13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15C13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r w:rsidRPr="00515C13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2F818F61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515C13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18663C3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14A6FF23" w14:textId="77777777" w:rsidR="002A1F49" w:rsidRPr="006166D8" w:rsidRDefault="002A1F49" w:rsidP="002A1F49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30203CBE" w14:textId="77777777" w:rsidR="006166D8" w:rsidRPr="006166D8" w:rsidRDefault="006166D8" w:rsidP="006166D8">
      <w:pPr>
        <w:pStyle w:val="4"/>
        <w:shd w:val="clear" w:color="auto" w:fill="FFFFFF"/>
        <w:tabs>
          <w:tab w:val="left" w:pos="993"/>
        </w:tabs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Задача 3: Создание процесса с заданными параметрами</w:t>
      </w:r>
    </w:p>
    <w:p w14:paraId="5FC7241B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Вывести параметры текущего процесса, затем создать процесс с заданными параметрами заголовка окна, ширины, высоты и смещения от левого верхнего угла экрана. После чего вывести те же параметры для нового процесса.</w:t>
      </w:r>
    </w:p>
    <w:p w14:paraId="75C10CE7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rStyle w:val="a4"/>
          <w:color w:val="0F1115"/>
          <w:sz w:val="28"/>
          <w:szCs w:val="28"/>
        </w:rPr>
        <w:t>Алгоритм:</w:t>
      </w:r>
    </w:p>
    <w:p w14:paraId="0A18E5BE" w14:textId="77777777" w:rsidR="006166D8" w:rsidRPr="006166D8" w:rsidRDefault="006166D8" w:rsidP="006166D8">
      <w:pPr>
        <w:pStyle w:val="ds-markdown-paragraph"/>
        <w:numPr>
          <w:ilvl w:val="0"/>
          <w:numId w:val="3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Вывести параметры текущего процесса (аналогично задаче 2)</w:t>
      </w:r>
    </w:p>
    <w:p w14:paraId="78326C2F" w14:textId="77777777" w:rsidR="006166D8" w:rsidRPr="006166D8" w:rsidRDefault="006166D8" w:rsidP="006166D8">
      <w:pPr>
        <w:pStyle w:val="ds-markdown-paragraph"/>
        <w:numPr>
          <w:ilvl w:val="0"/>
          <w:numId w:val="3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Заполнить структуру </w:t>
      </w:r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STARTUPINFO</w:t>
      </w:r>
      <w:r w:rsidRPr="006166D8">
        <w:rPr>
          <w:color w:val="0F1115"/>
          <w:sz w:val="28"/>
          <w:szCs w:val="28"/>
        </w:rPr>
        <w:t> с нужными параметрами окна</w:t>
      </w:r>
    </w:p>
    <w:p w14:paraId="416D2FD3" w14:textId="77777777" w:rsidR="006166D8" w:rsidRPr="006166D8" w:rsidRDefault="006166D8" w:rsidP="006166D8">
      <w:pPr>
        <w:pStyle w:val="ds-markdown-paragraph"/>
        <w:numPr>
          <w:ilvl w:val="0"/>
          <w:numId w:val="3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Создать новый процесс с помощью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CreateProcess</w:t>
      </w:r>
      <w:proofErr w:type="spellEnd"/>
    </w:p>
    <w:p w14:paraId="14D08919" w14:textId="77777777" w:rsidR="006166D8" w:rsidRPr="006166D8" w:rsidRDefault="006166D8" w:rsidP="006166D8">
      <w:pPr>
        <w:pStyle w:val="ds-markdown-paragraph"/>
        <w:numPr>
          <w:ilvl w:val="0"/>
          <w:numId w:val="3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Ожидать завершения дочернего процесса</w:t>
      </w:r>
    </w:p>
    <w:p w14:paraId="1F283696" w14:textId="3A754CA7" w:rsidR="006166D8" w:rsidRDefault="006166D8" w:rsidP="006166D8">
      <w:pPr>
        <w:pStyle w:val="ds-markdown-paragraph"/>
        <w:numPr>
          <w:ilvl w:val="0"/>
          <w:numId w:val="38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Вывести параметры дочернего процесса</w:t>
      </w:r>
    </w:p>
    <w:p w14:paraId="7B1BBE26" w14:textId="5D04A6C5" w:rsidR="002A1F49" w:rsidRPr="002A1F49" w:rsidRDefault="002A1F49" w:rsidP="002A1F49">
      <w:pPr>
        <w:shd w:val="clear" w:color="auto" w:fill="FFFFFF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515C13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lastRenderedPageBreak/>
        <w:t>//</w:t>
      </w:r>
      <w:proofErr w:type="spellStart"/>
      <w:r w:rsidRPr="002A1F49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cpp</w:t>
      </w:r>
      <w:proofErr w:type="spellEnd"/>
    </w:p>
    <w:p w14:paraId="725AA738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CreateProcessWithParameters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14:paraId="1ACE137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"\n=== Задача 3: Создание процесса с параметрами ==="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6ECCB8E1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3EDD7FF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Вывод параметров текущего процесса</w:t>
      </w:r>
    </w:p>
    <w:p w14:paraId="52839DE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"Параметры текущего процесса:"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1E4E2321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PrintCurrentProcessInfo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36A66BE6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9863843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Подготовка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структуры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 xml:space="preserve"> STARTUPINFO</w:t>
      </w:r>
    </w:p>
    <w:p w14:paraId="1D2936C9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STARTUPINFOA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51278BB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PROCESS_INFORMATION pi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7526FAD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372C9E6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ZeroMemory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&amp;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sizeof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));</w:t>
      </w:r>
    </w:p>
    <w:p w14:paraId="15B85FB0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cb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sizeof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5D3BA266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dwFlags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STARTF_USEPOSITION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|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STARTF_USESIZE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53D21D7D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dwX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100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Позиция X</w:t>
      </w:r>
    </w:p>
    <w:p w14:paraId="3EC2169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dwY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100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Позиция Y</w:t>
      </w:r>
    </w:p>
    <w:p w14:paraId="36EA1C1D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dwXSize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600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Ширина</w:t>
      </w:r>
    </w:p>
    <w:p w14:paraId="4E455C47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dwYSize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400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Высота</w:t>
      </w:r>
    </w:p>
    <w:p w14:paraId="55F1DE2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3AE4F150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Создание процесса (запуск калькулятора)</w:t>
      </w:r>
    </w:p>
    <w:p w14:paraId="7C0A4DC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BOOL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success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CreateProcessA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</w:p>
    <w:p w14:paraId="32576CB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Имя приложения</w:t>
      </w:r>
    </w:p>
    <w:p w14:paraId="5EF38293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LPSTR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"notepad.exe</w:t>
      </w:r>
      <w:proofErr w:type="gramStart"/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Командная строка</w:t>
      </w:r>
    </w:p>
    <w:p w14:paraId="3EE51B2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Атрибуты процесса</w:t>
      </w:r>
    </w:p>
    <w:p w14:paraId="76500B5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Атрибуты потока</w:t>
      </w:r>
    </w:p>
    <w:p w14:paraId="77CF4CA9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FALSE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Наследование дескрипторов</w:t>
      </w:r>
    </w:p>
    <w:p w14:paraId="66BCE39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Флаги создания</w:t>
      </w:r>
    </w:p>
    <w:p w14:paraId="7774A705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Окружение</w:t>
      </w:r>
    </w:p>
    <w:p w14:paraId="5138525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Текущий каталог</w:t>
      </w:r>
    </w:p>
    <w:p w14:paraId="78BCBB2F" w14:textId="77777777" w:rsidR="002A1F49" w:rsidRPr="00515C13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r w:rsidRPr="00515C13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&amp;</w:t>
      </w:r>
      <w:proofErr w:type="spellStart"/>
      <w:proofErr w:type="gramStart"/>
      <w:r w:rsidRPr="00515C13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si</w:t>
      </w:r>
      <w:proofErr w:type="spellEnd"/>
      <w:r w:rsidRPr="00515C13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515C13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515C13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         </w:t>
      </w:r>
      <w:r w:rsidRPr="00515C13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// STARTUPINFO</w:t>
      </w:r>
    </w:p>
    <w:p w14:paraId="7B65EE8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15C13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&amp;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pi                 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val="en-US" w:eastAsia="ru-RU"/>
        </w:rPr>
        <w:t>// PROCESS_INFORMATION</w:t>
      </w:r>
    </w:p>
    <w:p w14:paraId="107BFBE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7F7C4899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FA1AC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if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!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success</w:t>
      </w:r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5EE3292D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Ошибка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создания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процесса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: 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GetLastError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4BAF831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return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274581E5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3094F4ED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5D84ED8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 xml:space="preserve">"Процесс создан.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PID: 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dwProcessId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4F9A4909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CF0C00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Ожидание завершения процесса</w:t>
      </w:r>
    </w:p>
    <w:p w14:paraId="6B048E2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WaitForSingleObject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pi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hProcess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5000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Ждем 5 секунд</w:t>
      </w:r>
    </w:p>
    <w:p w14:paraId="28CD9F45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7363E9B6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Завершаем процесс, если он еще работает</w:t>
      </w:r>
    </w:p>
    <w:p w14:paraId="5B09EE8A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TerminateProcess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hProcess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2711150D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561634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CloseHandle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hProcess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142B30B4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CloseHandle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pi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.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hThread</w:t>
      </w:r>
      <w:proofErr w:type="spellEnd"/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);</w:t>
      </w:r>
    </w:p>
    <w:p w14:paraId="57F837EA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885F3A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Дочерний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процесс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завершен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."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75E06FB4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410A83ED" w14:textId="77777777" w:rsidR="002A1F49" w:rsidRPr="006166D8" w:rsidRDefault="002A1F49" w:rsidP="002A1F49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14:paraId="64C2DC4D" w14:textId="77777777" w:rsidR="006166D8" w:rsidRPr="006166D8" w:rsidRDefault="006166D8" w:rsidP="006166D8">
      <w:pPr>
        <w:pStyle w:val="4"/>
        <w:shd w:val="clear" w:color="auto" w:fill="FFFFFF"/>
        <w:tabs>
          <w:tab w:val="left" w:pos="993"/>
        </w:tabs>
        <w:spacing w:before="0"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6166D8">
        <w:rPr>
          <w:rStyle w:val="a4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Задача 4: Переменные окружения процесса</w:t>
      </w:r>
    </w:p>
    <w:p w14:paraId="228A5E93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Создать процесс и вывести его переменные окружения.</w:t>
      </w:r>
    </w:p>
    <w:p w14:paraId="315AF6C2" w14:textId="77777777" w:rsidR="006166D8" w:rsidRPr="006166D8" w:rsidRDefault="006166D8" w:rsidP="006166D8">
      <w:pPr>
        <w:pStyle w:val="ds-markdown-paragraph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6166D8">
        <w:rPr>
          <w:rStyle w:val="a4"/>
          <w:color w:val="0F1115"/>
          <w:sz w:val="28"/>
          <w:szCs w:val="28"/>
        </w:rPr>
        <w:t>Алгоритм:</w:t>
      </w:r>
    </w:p>
    <w:p w14:paraId="09B943A7" w14:textId="77777777" w:rsidR="006166D8" w:rsidRPr="006166D8" w:rsidRDefault="006166D8" w:rsidP="006166D8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lastRenderedPageBreak/>
        <w:t>Создать дочерний процесс</w:t>
      </w:r>
    </w:p>
    <w:p w14:paraId="2365029C" w14:textId="77777777" w:rsidR="006166D8" w:rsidRPr="006166D8" w:rsidRDefault="006166D8" w:rsidP="006166D8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 дочернем процессе получить блок переменных окружения с помощью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GetEnvironmentStrings</w:t>
      </w:r>
      <w:proofErr w:type="spellEnd"/>
    </w:p>
    <w:p w14:paraId="7521E333" w14:textId="77777777" w:rsidR="006166D8" w:rsidRPr="006166D8" w:rsidRDefault="006166D8" w:rsidP="006166D8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Вывести все переменные окружения</w:t>
      </w:r>
    </w:p>
    <w:p w14:paraId="30161523" w14:textId="77777777" w:rsidR="006166D8" w:rsidRPr="006166D8" w:rsidRDefault="006166D8" w:rsidP="006166D8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166D8">
        <w:rPr>
          <w:color w:val="0F1115"/>
          <w:sz w:val="28"/>
          <w:szCs w:val="28"/>
        </w:rPr>
        <w:t>Освободить блок с помощью </w:t>
      </w:r>
      <w:proofErr w:type="spellStart"/>
      <w:r w:rsidRPr="006166D8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FreeEnvironmentStrings</w:t>
      </w:r>
      <w:proofErr w:type="spellEnd"/>
    </w:p>
    <w:p w14:paraId="5A0ABCBE" w14:textId="09A672D7" w:rsidR="002A1F49" w:rsidRPr="002A1F49" w:rsidRDefault="002A1F49" w:rsidP="002A1F49">
      <w:pPr>
        <w:shd w:val="clear" w:color="auto" w:fill="FFFFFF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515C13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//</w:t>
      </w:r>
      <w:proofErr w:type="spellStart"/>
      <w:r w:rsidRPr="002A1F49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cpp</w:t>
      </w:r>
      <w:proofErr w:type="spellEnd"/>
    </w:p>
    <w:p w14:paraId="68F7B2A4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void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PrintEnvironmentVariables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14:paraId="018D33D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"\n=== Задача 4: Переменные окружения ==="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2109A488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09F9B374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Получение блока переменных окружения</w:t>
      </w:r>
    </w:p>
    <w:p w14:paraId="4B66110A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LPCH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envBlock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GetEnvironmentStrings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gram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25A88F0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if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envBlock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NULL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{</w:t>
      </w:r>
    </w:p>
    <w:p w14:paraId="4E84C2C8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"Ошибка получения переменных окружения"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5631636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return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3FC00E3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45EEF222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7ACBD020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Вывод переменных окружения</w:t>
      </w:r>
    </w:p>
    <w:p w14:paraId="77FC4A4A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LPCH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envVar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envBlock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24BB0407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eastAsia="ru-RU"/>
        </w:rPr>
        <w:t>int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count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eastAsia="ru-RU"/>
        </w:rPr>
        <w:t>0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35963FD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</w:p>
    <w:p w14:paraId="601CA10E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"Переменные окружения текущего процесса:"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std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;</w:t>
      </w:r>
    </w:p>
    <w:p w14:paraId="455B7086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A626A4"/>
          <w:sz w:val="20"/>
          <w:szCs w:val="20"/>
          <w:lang w:val="en-US" w:eastAsia="ru-RU"/>
        </w:rPr>
        <w:t>while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envVar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{</w:t>
      </w:r>
    </w:p>
    <w:p w14:paraId="5FF8A7BC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envVar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6147B614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envVar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+=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strlen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envVar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)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+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B76B01"/>
          <w:sz w:val="20"/>
          <w:szCs w:val="20"/>
          <w:lang w:val="en-US" w:eastAsia="ru-RU"/>
        </w:rPr>
        <w:t>1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172114D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    count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++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6B29C523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}</w:t>
      </w:r>
    </w:p>
    <w:p w14:paraId="3C7CB6AB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77887C7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Всего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переменных</w:t>
      </w:r>
      <w:r w:rsidRPr="002A1F49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: "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count </w:t>
      </w:r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&lt;&lt;</w:t>
      </w: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std</w:t>
      </w: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::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;</w:t>
      </w:r>
    </w:p>
    <w:p w14:paraId="05FDA5FA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ED522A3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  </w:t>
      </w:r>
      <w:r w:rsidRPr="002A1F49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// Освобождение блока</w:t>
      </w:r>
    </w:p>
    <w:p w14:paraId="019EB79D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2A1F49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FreeEnvironmentStrings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(</w:t>
      </w:r>
      <w:proofErr w:type="spellStart"/>
      <w:r w:rsidRPr="002A1F49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>envBlock</w:t>
      </w:r>
      <w:proofErr w:type="spellEnd"/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);</w:t>
      </w:r>
    </w:p>
    <w:p w14:paraId="40F6A0D5" w14:textId="77777777" w:rsidR="002A1F49" w:rsidRPr="002A1F49" w:rsidRDefault="002A1F49" w:rsidP="002A1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2A1F49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47A8765B" w14:textId="77777777" w:rsidR="006166D8" w:rsidRPr="006166D8" w:rsidRDefault="006166D8" w:rsidP="006166D8">
      <w:pPr>
        <w:tabs>
          <w:tab w:val="left" w:pos="993"/>
        </w:tabs>
        <w:spacing w:before="480" w:after="480"/>
        <w:ind w:firstLine="709"/>
        <w:rPr>
          <w:rFonts w:ascii="Times New Roman" w:eastAsia="Times New Roman" w:hAnsi="Times New Roman" w:cs="Times New Roman"/>
          <w:lang w:eastAsia="ru-RU"/>
        </w:rPr>
      </w:pPr>
    </w:p>
    <w:p w14:paraId="51E915F6" w14:textId="77777777" w:rsidR="00780DD0" w:rsidRPr="00F963C1" w:rsidRDefault="00780DD0" w:rsidP="00780DD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Контрольные вопросы</w:t>
      </w:r>
    </w:p>
    <w:p w14:paraId="298C4853" w14:textId="77777777" w:rsidR="006166D8" w:rsidRPr="006166D8" w:rsidRDefault="006166D8" w:rsidP="006166D8">
      <w:pPr>
        <w:numPr>
          <w:ilvl w:val="0"/>
          <w:numId w:val="44"/>
        </w:numPr>
        <w:shd w:val="clear" w:color="auto" w:fill="FFFFFF"/>
        <w:tabs>
          <w:tab w:val="clear" w:pos="720"/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чем разница между процессом и потоком?</w:t>
      </w:r>
    </w:p>
    <w:p w14:paraId="05BF5B71" w14:textId="77777777" w:rsidR="006166D8" w:rsidRPr="006166D8" w:rsidRDefault="006166D8" w:rsidP="006166D8">
      <w:pPr>
        <w:numPr>
          <w:ilvl w:val="0"/>
          <w:numId w:val="44"/>
        </w:numPr>
        <w:shd w:val="clear" w:color="auto" w:fill="FFFFFF"/>
        <w:tabs>
          <w:tab w:val="clear" w:pos="720"/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функции используются для создания потоков и процессов в Windows?</w:t>
      </w:r>
    </w:p>
    <w:p w14:paraId="1923B5E0" w14:textId="77777777" w:rsidR="006166D8" w:rsidRPr="006166D8" w:rsidRDefault="006166D8" w:rsidP="006166D8">
      <w:pPr>
        <w:numPr>
          <w:ilvl w:val="0"/>
          <w:numId w:val="44"/>
        </w:numPr>
        <w:shd w:val="clear" w:color="auto" w:fill="FFFFFF"/>
        <w:tabs>
          <w:tab w:val="clear" w:pos="720"/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такое дескриптор объекта и для чего он используется?</w:t>
      </w:r>
    </w:p>
    <w:p w14:paraId="0A051238" w14:textId="77777777" w:rsidR="006166D8" w:rsidRPr="006166D8" w:rsidRDefault="006166D8" w:rsidP="006166D8">
      <w:pPr>
        <w:numPr>
          <w:ilvl w:val="0"/>
          <w:numId w:val="44"/>
        </w:numPr>
        <w:shd w:val="clear" w:color="auto" w:fill="FFFFFF"/>
        <w:tabs>
          <w:tab w:val="clear" w:pos="720"/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осуществляется синхронизация между потоками?</w:t>
      </w:r>
    </w:p>
    <w:p w14:paraId="7F989886" w14:textId="77777777" w:rsidR="006166D8" w:rsidRPr="006166D8" w:rsidRDefault="006166D8" w:rsidP="006166D8">
      <w:pPr>
        <w:numPr>
          <w:ilvl w:val="0"/>
          <w:numId w:val="44"/>
        </w:numPr>
        <w:shd w:val="clear" w:color="auto" w:fill="FFFFFF"/>
        <w:tabs>
          <w:tab w:val="clear" w:pos="720"/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параметры процесса можно задать при его создании?</w:t>
      </w:r>
    </w:p>
    <w:p w14:paraId="1C205700" w14:textId="77777777" w:rsidR="006166D8" w:rsidRPr="006166D8" w:rsidRDefault="006166D8" w:rsidP="006166D8">
      <w:pPr>
        <w:numPr>
          <w:ilvl w:val="0"/>
          <w:numId w:val="44"/>
        </w:numPr>
        <w:shd w:val="clear" w:color="auto" w:fill="FFFFFF"/>
        <w:tabs>
          <w:tab w:val="clear" w:pos="720"/>
          <w:tab w:val="left" w:pos="993"/>
        </w:tabs>
        <w:spacing w:line="36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получить информацию о текущем процессе и его окружении?</w:t>
      </w:r>
    </w:p>
    <w:p w14:paraId="7A1A6385" w14:textId="77777777" w:rsid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</w:p>
    <w:p w14:paraId="60E861B2" w14:textId="021BA876" w:rsidR="00F963C1" w:rsidRPr="00F963C1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lang w:eastAsia="ru-RU"/>
        </w:rPr>
        <w:t>Варианты заданий</w:t>
      </w:r>
    </w:p>
    <w:p w14:paraId="61E28BE0" w14:textId="2C2A9E3F" w:rsidR="00F963C1" w:rsidRDefault="00F963C1" w:rsidP="006166D8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1: </w:t>
      </w:r>
      <w:r w:rsidR="006166D8" w:rsidRPr="006166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Создание потока с </w:t>
      </w:r>
      <w:proofErr w:type="spellStart"/>
      <w:r w:rsidR="006166D8" w:rsidRPr="006166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MessageBox</w:t>
      </w:r>
      <w:proofErr w:type="spellEnd"/>
    </w:p>
    <w:p w14:paraId="7E064CB5" w14:textId="77777777" w:rsidR="006166D8" w:rsidRPr="006166D8" w:rsidRDefault="006166D8" w:rsidP="006166D8">
      <w:pPr>
        <w:numPr>
          <w:ilvl w:val="0"/>
          <w:numId w:val="3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Создать поток, который выводит два сообщения через </w:t>
      </w:r>
      <w:proofErr w:type="spellStart"/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MessageBox</w:t>
      </w:r>
      <w:proofErr w:type="spellEnd"/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интервалом в 5 секунд. После окончания его работы основной поток процесса выводит сообщение об этом.</w:t>
      </w:r>
    </w:p>
    <w:p w14:paraId="52B9B031" w14:textId="77777777" w:rsidR="006166D8" w:rsidRPr="006166D8" w:rsidRDefault="006166D8" w:rsidP="006166D8">
      <w:pPr>
        <w:numPr>
          <w:ilvl w:val="0"/>
          <w:numId w:val="3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поток и вывести в нем параметры текущего процесса: заголовок окна, расстояния по осям X и Y от левого верхнего угла, ширину и высоту окна, дескрипторы стандартных устройств ввода и вывода.</w:t>
      </w:r>
    </w:p>
    <w:p w14:paraId="38A92C21" w14:textId="77777777" w:rsidR="006166D8" w:rsidRPr="006166D8" w:rsidRDefault="006166D8" w:rsidP="006166D8">
      <w:pPr>
        <w:numPr>
          <w:ilvl w:val="0"/>
          <w:numId w:val="3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Вывести параметры текущего процесса: заголовок окна, расстояния по осям X и Y от левого верхнего угла, ширину и высоту окна, дескрипторы стандартных устройств ввода и вывода. Затем создать процесс с заданными параметрами заголовка окна, ширины, высоты и смещения от левого верхнего угла экрана. После чего вывести те же параметры, что и для первого процесса.</w:t>
      </w:r>
    </w:p>
    <w:p w14:paraId="4D0ED025" w14:textId="77777777" w:rsidR="006166D8" w:rsidRPr="006166D8" w:rsidRDefault="006166D8" w:rsidP="006166D8">
      <w:pPr>
        <w:numPr>
          <w:ilvl w:val="0"/>
          <w:numId w:val="3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процесс и вывести его переменные окружения.</w:t>
      </w:r>
    </w:p>
    <w:p w14:paraId="59E2D187" w14:textId="77777777" w:rsidR="006166D8" w:rsidRPr="006166D8" w:rsidRDefault="006166D8" w:rsidP="006166D8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2: Многопоточные вычисления</w:t>
      </w:r>
    </w:p>
    <w:p w14:paraId="6D8D1330" w14:textId="77777777" w:rsidR="006166D8" w:rsidRPr="006166D8" w:rsidRDefault="006166D8" w:rsidP="006166D8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3 потока для вычисления факториала разных чисел</w:t>
      </w:r>
    </w:p>
    <w:p w14:paraId="58260EE6" w14:textId="77777777" w:rsidR="006166D8" w:rsidRPr="006166D8" w:rsidRDefault="006166D8" w:rsidP="006166D8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Синхронизировать вывод результатов с помощью мьютексов</w:t>
      </w:r>
    </w:p>
    <w:p w14:paraId="47166E23" w14:textId="77777777" w:rsidR="006166D8" w:rsidRPr="006166D8" w:rsidRDefault="006166D8" w:rsidP="006166D8">
      <w:pPr>
        <w:numPr>
          <w:ilvl w:val="0"/>
          <w:numId w:val="40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Измерить время выполнения в однопоточном и многопоточном режиме</w:t>
      </w:r>
    </w:p>
    <w:p w14:paraId="428C13B9" w14:textId="77777777" w:rsidR="006166D8" w:rsidRPr="006166D8" w:rsidRDefault="006166D8" w:rsidP="006166D8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3: Управление процессами</w:t>
      </w:r>
    </w:p>
    <w:p w14:paraId="12DD8656" w14:textId="77777777" w:rsidR="006166D8" w:rsidRPr="006166D8" w:rsidRDefault="006166D8" w:rsidP="006166D8">
      <w:pPr>
        <w:numPr>
          <w:ilvl w:val="0"/>
          <w:numId w:val="4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процесс и приостановить его выполнение</w:t>
      </w:r>
    </w:p>
    <w:p w14:paraId="57775AD2" w14:textId="77777777" w:rsidR="006166D8" w:rsidRPr="006166D8" w:rsidRDefault="006166D8" w:rsidP="006166D8">
      <w:pPr>
        <w:numPr>
          <w:ilvl w:val="0"/>
          <w:numId w:val="4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Получить информацию о модулях процесса</w:t>
      </w:r>
    </w:p>
    <w:p w14:paraId="18E4125E" w14:textId="77777777" w:rsidR="006166D8" w:rsidRPr="006166D8" w:rsidRDefault="006166D8" w:rsidP="006166D8">
      <w:pPr>
        <w:numPr>
          <w:ilvl w:val="0"/>
          <w:numId w:val="4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Изменить приоритет процесса</w:t>
      </w:r>
    </w:p>
    <w:p w14:paraId="00A15F18" w14:textId="77777777" w:rsidR="006166D8" w:rsidRPr="006166D8" w:rsidRDefault="006166D8" w:rsidP="006166D8">
      <w:pPr>
        <w:numPr>
          <w:ilvl w:val="0"/>
          <w:numId w:val="4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Возобновить и завершить процесс</w:t>
      </w:r>
    </w:p>
    <w:p w14:paraId="49C9BF02" w14:textId="77777777" w:rsidR="006166D8" w:rsidRPr="006166D8" w:rsidRDefault="006166D8" w:rsidP="006166D8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Вариант 4: </w:t>
      </w:r>
      <w:proofErr w:type="spellStart"/>
      <w:r w:rsidRPr="006166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Межпроцессное</w:t>
      </w:r>
      <w:proofErr w:type="spellEnd"/>
      <w:r w:rsidRPr="006166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взаимодействие</w:t>
      </w:r>
    </w:p>
    <w:p w14:paraId="5BB19EC5" w14:textId="77777777" w:rsidR="006166D8" w:rsidRPr="006166D8" w:rsidRDefault="006166D8" w:rsidP="006166D8">
      <w:pPr>
        <w:numPr>
          <w:ilvl w:val="0"/>
          <w:numId w:val="4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два процесса-партнера</w:t>
      </w:r>
    </w:p>
    <w:p w14:paraId="4824D836" w14:textId="77777777" w:rsidR="006166D8" w:rsidRPr="006166D8" w:rsidRDefault="006166D8" w:rsidP="006166D8">
      <w:pPr>
        <w:numPr>
          <w:ilvl w:val="0"/>
          <w:numId w:val="4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обмен данными через анонимные каналы (</w:t>
      </w:r>
      <w:proofErr w:type="spellStart"/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pipes</w:t>
      </w:r>
      <w:proofErr w:type="spellEnd"/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488777FE" w14:textId="77777777" w:rsidR="006166D8" w:rsidRPr="006166D8" w:rsidRDefault="006166D8" w:rsidP="006166D8">
      <w:pPr>
        <w:numPr>
          <w:ilvl w:val="0"/>
          <w:numId w:val="4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Синхронизировать работу процессов с помощью событий</w:t>
      </w:r>
    </w:p>
    <w:p w14:paraId="10132617" w14:textId="77777777" w:rsidR="006166D8" w:rsidRPr="006166D8" w:rsidRDefault="006166D8" w:rsidP="006166D8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Вариант 5: Мониторинг процессов</w:t>
      </w:r>
    </w:p>
    <w:p w14:paraId="49A8F987" w14:textId="77777777" w:rsidR="006166D8" w:rsidRPr="006166D8" w:rsidRDefault="006166D8" w:rsidP="006166D8">
      <w:pPr>
        <w:numPr>
          <w:ilvl w:val="0"/>
          <w:numId w:val="4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Создать утилиту для вывода списка всех процессов системы</w:t>
      </w:r>
    </w:p>
    <w:p w14:paraId="72797A38" w14:textId="77777777" w:rsidR="006166D8" w:rsidRPr="006166D8" w:rsidRDefault="006166D8" w:rsidP="006166D8">
      <w:pPr>
        <w:numPr>
          <w:ilvl w:val="0"/>
          <w:numId w:val="4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Реализовать получение детальной информации о выбранном процессе</w:t>
      </w:r>
    </w:p>
    <w:p w14:paraId="3952AFCE" w14:textId="77777777" w:rsidR="006166D8" w:rsidRPr="006166D8" w:rsidRDefault="006166D8" w:rsidP="006166D8">
      <w:pPr>
        <w:numPr>
          <w:ilvl w:val="0"/>
          <w:numId w:val="4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166D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Добавить возможность завершения процессов</w:t>
      </w:r>
    </w:p>
    <w:p w14:paraId="7A0598F8" w14:textId="77777777" w:rsidR="006166D8" w:rsidRPr="006166D8" w:rsidRDefault="006166D8" w:rsidP="006166D8">
      <w:pPr>
        <w:shd w:val="clear" w:color="auto" w:fill="FFFFFF"/>
        <w:spacing w:before="100" w:beforeAutospacing="1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ABA8058" w14:textId="77777777" w:rsidR="00F963C1" w:rsidRPr="00F963C1" w:rsidRDefault="00F963C1" w:rsidP="00F963C1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 к отчету</w:t>
      </w:r>
    </w:p>
    <w:p w14:paraId="1FDA7607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Титульный лист.</w:t>
      </w:r>
    </w:p>
    <w:p w14:paraId="1AEEBE04" w14:textId="5F1D4545" w:rsidR="00F963C1" w:rsidRPr="00515C13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работы.</w:t>
      </w:r>
    </w:p>
    <w:p w14:paraId="00F75FBB" w14:textId="7754CBEC" w:rsidR="00515C13" w:rsidRPr="00515C13" w:rsidRDefault="00515C13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 программы</w:t>
      </w:r>
    </w:p>
    <w:p w14:paraId="0B200CC1" w14:textId="4F1F9951" w:rsidR="00515C13" w:rsidRPr="00515C13" w:rsidRDefault="00515C13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Скриншоты</w:t>
      </w:r>
    </w:p>
    <w:p w14:paraId="0EBF67D4" w14:textId="1E748982" w:rsidR="00515C13" w:rsidRPr="00F963C1" w:rsidRDefault="00515C13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Теоретическое описание функций</w:t>
      </w:r>
    </w:p>
    <w:p w14:paraId="0DBA08B1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Ответы на контрольные вопросы.</w:t>
      </w:r>
    </w:p>
    <w:p w14:paraId="34EC1CFB" w14:textId="77777777" w:rsidR="00F963C1" w:rsidRPr="00F963C1" w:rsidRDefault="00F963C1" w:rsidP="00F963C1">
      <w:pPr>
        <w:numPr>
          <w:ilvl w:val="0"/>
          <w:numId w:val="26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3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Выводы по работе.</w:t>
      </w:r>
    </w:p>
    <w:p w14:paraId="63526D4A" w14:textId="77777777" w:rsidR="00F963C1" w:rsidRPr="00780DD0" w:rsidRDefault="00F963C1" w:rsidP="00F963C1">
      <w:p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2FE78A" w14:textId="40B3DAFB" w:rsidR="00860B5C" w:rsidRDefault="00860B5C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E1E" w14:textId="35F8940F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4D127" w14:textId="7CE88681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7CEBAF" w14:textId="766A9D45" w:rsidR="003B6B1F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05447" w14:textId="77777777" w:rsidR="003B6B1F" w:rsidRPr="00860B5C" w:rsidRDefault="003B6B1F" w:rsidP="002C4016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B6B1F" w:rsidRPr="0086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/>
        <w:sz w:val="20"/>
        <w:szCs w:val="20"/>
      </w:rPr>
    </w:lvl>
  </w:abstractNum>
  <w:abstractNum w:abstractNumId="2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004"/>
        </w:tabs>
        <w:ind w:left="1004" w:hanging="360"/>
      </w:pPr>
    </w:lvl>
    <w:lvl w:ilvl="2">
      <w:start w:val="1"/>
      <w:numFmt w:val="decimal"/>
      <w:lvlText w:val="%3."/>
      <w:lvlJc w:val="left"/>
      <w:pPr>
        <w:tabs>
          <w:tab w:val="num" w:pos="1364"/>
        </w:tabs>
        <w:ind w:left="1364" w:hanging="360"/>
      </w:pPr>
    </w:lvl>
    <w:lvl w:ilvl="3">
      <w:start w:val="1"/>
      <w:numFmt w:val="decimal"/>
      <w:lvlText w:val="%4."/>
      <w:lvlJc w:val="left"/>
      <w:pPr>
        <w:tabs>
          <w:tab w:val="num" w:pos="1724"/>
        </w:tabs>
        <w:ind w:left="1724" w:hanging="360"/>
      </w:pPr>
    </w:lvl>
    <w:lvl w:ilvl="4">
      <w:start w:val="1"/>
      <w:numFmt w:val="decimal"/>
      <w:lvlText w:val="%5."/>
      <w:lvlJc w:val="left"/>
      <w:pPr>
        <w:tabs>
          <w:tab w:val="num" w:pos="2084"/>
        </w:tabs>
        <w:ind w:left="2084" w:hanging="360"/>
      </w:pPr>
    </w:lvl>
    <w:lvl w:ilvl="5">
      <w:start w:val="1"/>
      <w:numFmt w:val="decimal"/>
      <w:lvlText w:val="%6."/>
      <w:lvlJc w:val="left"/>
      <w:pPr>
        <w:tabs>
          <w:tab w:val="num" w:pos="2444"/>
        </w:tabs>
        <w:ind w:left="2444" w:hanging="360"/>
      </w:pPr>
    </w:lvl>
    <w:lvl w:ilvl="6">
      <w:start w:val="1"/>
      <w:numFmt w:val="decimal"/>
      <w:lvlText w:val="%7."/>
      <w:lvlJc w:val="left"/>
      <w:pPr>
        <w:tabs>
          <w:tab w:val="num" w:pos="2804"/>
        </w:tabs>
        <w:ind w:left="2804" w:hanging="360"/>
      </w:pPr>
    </w:lvl>
    <w:lvl w:ilvl="7">
      <w:start w:val="1"/>
      <w:numFmt w:val="decimal"/>
      <w:lvlText w:val="%8."/>
      <w:lvlJc w:val="left"/>
      <w:pPr>
        <w:tabs>
          <w:tab w:val="num" w:pos="3164"/>
        </w:tabs>
        <w:ind w:left="3164" w:hanging="360"/>
      </w:pPr>
    </w:lvl>
    <w:lvl w:ilvl="8">
      <w:start w:val="1"/>
      <w:numFmt w:val="decimal"/>
      <w:lvlText w:val="%9."/>
      <w:lvlJc w:val="left"/>
      <w:pPr>
        <w:tabs>
          <w:tab w:val="num" w:pos="3524"/>
        </w:tabs>
        <w:ind w:left="3524" w:hanging="360"/>
      </w:pPr>
    </w:lvl>
  </w:abstractNum>
  <w:abstractNum w:abstractNumId="3" w15:restartNumberingAfterBreak="0">
    <w:nsid w:val="00585E37"/>
    <w:multiLevelType w:val="multilevel"/>
    <w:tmpl w:val="756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51CC5"/>
    <w:multiLevelType w:val="multilevel"/>
    <w:tmpl w:val="B0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322F2"/>
    <w:multiLevelType w:val="multilevel"/>
    <w:tmpl w:val="CC8A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2110A"/>
    <w:multiLevelType w:val="multilevel"/>
    <w:tmpl w:val="AB100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D522F"/>
    <w:multiLevelType w:val="multilevel"/>
    <w:tmpl w:val="2EFA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F2057"/>
    <w:multiLevelType w:val="multilevel"/>
    <w:tmpl w:val="AF86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E55186"/>
    <w:multiLevelType w:val="multilevel"/>
    <w:tmpl w:val="92E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E4473"/>
    <w:multiLevelType w:val="multilevel"/>
    <w:tmpl w:val="5956D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42AD4"/>
    <w:multiLevelType w:val="multilevel"/>
    <w:tmpl w:val="A530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B7367"/>
    <w:multiLevelType w:val="multilevel"/>
    <w:tmpl w:val="26A2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B128D"/>
    <w:multiLevelType w:val="multilevel"/>
    <w:tmpl w:val="9DB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83A52"/>
    <w:multiLevelType w:val="multilevel"/>
    <w:tmpl w:val="38B4B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42ED8"/>
    <w:multiLevelType w:val="hybridMultilevel"/>
    <w:tmpl w:val="B62EA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B876F8"/>
    <w:multiLevelType w:val="multilevel"/>
    <w:tmpl w:val="B53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45D3A"/>
    <w:multiLevelType w:val="multilevel"/>
    <w:tmpl w:val="87F8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1F7243"/>
    <w:multiLevelType w:val="multilevel"/>
    <w:tmpl w:val="653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90651"/>
    <w:multiLevelType w:val="hybridMultilevel"/>
    <w:tmpl w:val="F81A8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2E18E9"/>
    <w:multiLevelType w:val="multilevel"/>
    <w:tmpl w:val="8D52E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464B1F"/>
    <w:multiLevelType w:val="multilevel"/>
    <w:tmpl w:val="4096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233CE"/>
    <w:multiLevelType w:val="multilevel"/>
    <w:tmpl w:val="285A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E370C"/>
    <w:multiLevelType w:val="multilevel"/>
    <w:tmpl w:val="03C89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69473D"/>
    <w:multiLevelType w:val="multilevel"/>
    <w:tmpl w:val="6FBA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FC5A51"/>
    <w:multiLevelType w:val="multilevel"/>
    <w:tmpl w:val="1AFE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BE7F1C"/>
    <w:multiLevelType w:val="multilevel"/>
    <w:tmpl w:val="3EF4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3A18BA"/>
    <w:multiLevelType w:val="multilevel"/>
    <w:tmpl w:val="A5728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362B5C"/>
    <w:multiLevelType w:val="multilevel"/>
    <w:tmpl w:val="60F0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91585C"/>
    <w:multiLevelType w:val="hybridMultilevel"/>
    <w:tmpl w:val="FD16E5D2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1" w15:restartNumberingAfterBreak="0">
    <w:nsid w:val="53FC1F6D"/>
    <w:multiLevelType w:val="multilevel"/>
    <w:tmpl w:val="BDE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F191A"/>
    <w:multiLevelType w:val="hybridMultilevel"/>
    <w:tmpl w:val="86A4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7C02A2"/>
    <w:multiLevelType w:val="multilevel"/>
    <w:tmpl w:val="4CB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01BB8"/>
    <w:multiLevelType w:val="multilevel"/>
    <w:tmpl w:val="2358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013D7"/>
    <w:multiLevelType w:val="multilevel"/>
    <w:tmpl w:val="9FD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50882"/>
    <w:multiLevelType w:val="multilevel"/>
    <w:tmpl w:val="177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9132C"/>
    <w:multiLevelType w:val="multilevel"/>
    <w:tmpl w:val="720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B9246C"/>
    <w:multiLevelType w:val="multilevel"/>
    <w:tmpl w:val="1954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381D33"/>
    <w:multiLevelType w:val="multilevel"/>
    <w:tmpl w:val="CAEEA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B91CA4"/>
    <w:multiLevelType w:val="multilevel"/>
    <w:tmpl w:val="03F2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832E2B"/>
    <w:multiLevelType w:val="multilevel"/>
    <w:tmpl w:val="E7BE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A526E8"/>
    <w:multiLevelType w:val="multilevel"/>
    <w:tmpl w:val="8F22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882ABE"/>
    <w:multiLevelType w:val="hybridMultilevel"/>
    <w:tmpl w:val="DBC6F2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F2B6E9D"/>
    <w:multiLevelType w:val="multilevel"/>
    <w:tmpl w:val="80F8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0"/>
  </w:num>
  <w:num w:numId="3">
    <w:abstractNumId w:val="32"/>
  </w:num>
  <w:num w:numId="4">
    <w:abstractNumId w:val="19"/>
  </w:num>
  <w:num w:numId="5">
    <w:abstractNumId w:val="31"/>
  </w:num>
  <w:num w:numId="6">
    <w:abstractNumId w:val="37"/>
  </w:num>
  <w:num w:numId="7">
    <w:abstractNumId w:val="5"/>
  </w:num>
  <w:num w:numId="8">
    <w:abstractNumId w:val="10"/>
  </w:num>
  <w:num w:numId="9">
    <w:abstractNumId w:val="44"/>
  </w:num>
  <w:num w:numId="10">
    <w:abstractNumId w:val="25"/>
  </w:num>
  <w:num w:numId="11">
    <w:abstractNumId w:val="9"/>
  </w:num>
  <w:num w:numId="12">
    <w:abstractNumId w:val="28"/>
  </w:num>
  <w:num w:numId="13">
    <w:abstractNumId w:val="42"/>
  </w:num>
  <w:num w:numId="14">
    <w:abstractNumId w:val="29"/>
  </w:num>
  <w:num w:numId="15">
    <w:abstractNumId w:val="14"/>
  </w:num>
  <w:num w:numId="16">
    <w:abstractNumId w:val="34"/>
  </w:num>
  <w:num w:numId="17">
    <w:abstractNumId w:val="12"/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3"/>
  </w:num>
  <w:num w:numId="20">
    <w:abstractNumId w:val="18"/>
  </w:num>
  <w:num w:numId="21">
    <w:abstractNumId w:val="17"/>
  </w:num>
  <w:num w:numId="22">
    <w:abstractNumId w:val="26"/>
  </w:num>
  <w:num w:numId="23">
    <w:abstractNumId w:val="36"/>
  </w:num>
  <w:num w:numId="24">
    <w:abstractNumId w:val="41"/>
  </w:num>
  <w:num w:numId="25">
    <w:abstractNumId w:val="27"/>
  </w:num>
  <w:num w:numId="26">
    <w:abstractNumId w:val="23"/>
  </w:num>
  <w:num w:numId="27">
    <w:abstractNumId w:val="40"/>
  </w:num>
  <w:num w:numId="28">
    <w:abstractNumId w:val="39"/>
  </w:num>
  <w:num w:numId="29">
    <w:abstractNumId w:val="22"/>
  </w:num>
  <w:num w:numId="30">
    <w:abstractNumId w:val="1"/>
  </w:num>
  <w:num w:numId="31">
    <w:abstractNumId w:val="33"/>
  </w:num>
  <w:num w:numId="32">
    <w:abstractNumId w:val="35"/>
  </w:num>
  <w:num w:numId="33">
    <w:abstractNumId w:val="3"/>
  </w:num>
  <w:num w:numId="34">
    <w:abstractNumId w:val="4"/>
  </w:num>
  <w:num w:numId="35">
    <w:abstractNumId w:val="2"/>
  </w:num>
  <w:num w:numId="36">
    <w:abstractNumId w:val="11"/>
  </w:num>
  <w:num w:numId="37">
    <w:abstractNumId w:val="38"/>
  </w:num>
  <w:num w:numId="38">
    <w:abstractNumId w:val="13"/>
  </w:num>
  <w:num w:numId="39">
    <w:abstractNumId w:val="21"/>
  </w:num>
  <w:num w:numId="40">
    <w:abstractNumId w:val="7"/>
  </w:num>
  <w:num w:numId="41">
    <w:abstractNumId w:val="24"/>
  </w:num>
  <w:num w:numId="42">
    <w:abstractNumId w:val="6"/>
  </w:num>
  <w:num w:numId="43">
    <w:abstractNumId w:val="8"/>
  </w:num>
  <w:num w:numId="44">
    <w:abstractNumId w:val="15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016"/>
    <w:rsid w:val="000723A6"/>
    <w:rsid w:val="000B06A4"/>
    <w:rsid w:val="00116E61"/>
    <w:rsid w:val="002A1F49"/>
    <w:rsid w:val="002C4016"/>
    <w:rsid w:val="00361577"/>
    <w:rsid w:val="00391605"/>
    <w:rsid w:val="003B6B1F"/>
    <w:rsid w:val="003E7B86"/>
    <w:rsid w:val="00515C13"/>
    <w:rsid w:val="005F2259"/>
    <w:rsid w:val="006166D8"/>
    <w:rsid w:val="00780DD0"/>
    <w:rsid w:val="00860B5C"/>
    <w:rsid w:val="009A0BFB"/>
    <w:rsid w:val="00A75BF4"/>
    <w:rsid w:val="00D36001"/>
    <w:rsid w:val="00E36E3D"/>
    <w:rsid w:val="00F60C12"/>
    <w:rsid w:val="00F9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33BA"/>
  <w15:chartTrackingRefBased/>
  <w15:docId w15:val="{69DD3CA6-3043-1141-A51F-AD0B0D67B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63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3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6D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401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963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F963C1"/>
    <w:rPr>
      <w:b/>
      <w:bCs/>
    </w:rPr>
  </w:style>
  <w:style w:type="paragraph" w:customStyle="1" w:styleId="ds-markdown-paragraph">
    <w:name w:val="ds-markdown-paragraph"/>
    <w:basedOn w:val="a"/>
    <w:rsid w:val="00F963C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F963C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963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d813de27">
    <w:name w:val="d813de27"/>
    <w:basedOn w:val="a0"/>
    <w:rsid w:val="006166D8"/>
  </w:style>
  <w:style w:type="paragraph" w:styleId="HTML0">
    <w:name w:val="HTML Preformatted"/>
    <w:basedOn w:val="a"/>
    <w:link w:val="HTML1"/>
    <w:uiPriority w:val="99"/>
    <w:semiHidden/>
    <w:unhideWhenUsed/>
    <w:rsid w:val="006166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166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166D8"/>
  </w:style>
  <w:style w:type="character" w:customStyle="1" w:styleId="40">
    <w:name w:val="Заголовок 4 Знак"/>
    <w:basedOn w:val="a0"/>
    <w:link w:val="4"/>
    <w:uiPriority w:val="9"/>
    <w:semiHidden/>
    <w:rsid w:val="006166D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55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96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3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609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5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8346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8934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6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1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99087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7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0216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2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3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4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04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6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2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687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5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619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8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3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824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962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092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1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6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9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86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8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9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1717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6264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7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59468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566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7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58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8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6532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66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576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57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37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3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8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33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1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10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2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74584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8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556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0346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454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6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0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0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3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50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954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791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827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14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9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Молькова Лолита Юрьевна</cp:lastModifiedBy>
  <cp:revision>12</cp:revision>
  <dcterms:created xsi:type="dcterms:W3CDTF">2025-09-08T10:12:00Z</dcterms:created>
  <dcterms:modified xsi:type="dcterms:W3CDTF">2025-09-25T07:15:00Z</dcterms:modified>
</cp:coreProperties>
</file>